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514" w:rsidRPr="00A37324" w:rsidRDefault="00413514" w:rsidP="00FB5DEC">
      <w:pPr>
        <w:jc w:val="center"/>
        <w:rPr>
          <w:rFonts w:ascii="Castellar" w:hAnsi="Castellar"/>
          <w:b/>
          <w:bCs/>
          <w:sz w:val="48"/>
          <w:szCs w:val="48"/>
        </w:rPr>
      </w:pPr>
      <w:r w:rsidRPr="00A37324">
        <w:rPr>
          <w:rFonts w:ascii="Castellar" w:hAnsi="Castellar"/>
          <w:b/>
          <w:bCs/>
          <w:sz w:val="48"/>
          <w:szCs w:val="48"/>
        </w:rPr>
        <w:t xml:space="preserve">Dewan Institute </w:t>
      </w:r>
      <w:r w:rsidR="001A691C" w:rsidRPr="00A37324">
        <w:rPr>
          <w:rFonts w:ascii="Castellar" w:hAnsi="Castellar"/>
          <w:b/>
          <w:bCs/>
          <w:sz w:val="48"/>
          <w:szCs w:val="48"/>
        </w:rPr>
        <w:t>of</w:t>
      </w:r>
      <w:r w:rsidRPr="00A37324">
        <w:rPr>
          <w:rFonts w:ascii="Castellar" w:hAnsi="Castellar"/>
          <w:b/>
          <w:bCs/>
          <w:sz w:val="48"/>
          <w:szCs w:val="48"/>
        </w:rPr>
        <w:t xml:space="preserve"> Management</w:t>
      </w:r>
    </w:p>
    <w:p w:rsidR="00413514" w:rsidRPr="00A37324" w:rsidRDefault="00413514" w:rsidP="00FB5DEC">
      <w:pPr>
        <w:jc w:val="center"/>
        <w:rPr>
          <w:rFonts w:ascii="Castellar" w:hAnsi="Castellar"/>
          <w:b/>
          <w:bCs/>
          <w:sz w:val="52"/>
          <w:szCs w:val="52"/>
        </w:rPr>
      </w:pPr>
      <w:r w:rsidRPr="00A37324">
        <w:rPr>
          <w:rFonts w:ascii="Castellar" w:hAnsi="Castellar"/>
          <w:b/>
          <w:bCs/>
          <w:sz w:val="52"/>
          <w:szCs w:val="52"/>
        </w:rPr>
        <w:t>&amp;</w:t>
      </w:r>
    </w:p>
    <w:p w:rsidR="00413514" w:rsidRPr="00A37324" w:rsidRDefault="00413514" w:rsidP="00FB5DEC">
      <w:pPr>
        <w:jc w:val="center"/>
        <w:rPr>
          <w:rFonts w:ascii="Castellar" w:hAnsi="Castellar"/>
          <w:b/>
          <w:bCs/>
          <w:sz w:val="52"/>
          <w:szCs w:val="52"/>
        </w:rPr>
      </w:pPr>
      <w:r w:rsidRPr="00A37324">
        <w:rPr>
          <w:rFonts w:ascii="Castellar" w:hAnsi="Castellar"/>
          <w:b/>
          <w:bCs/>
          <w:sz w:val="52"/>
          <w:szCs w:val="52"/>
        </w:rPr>
        <w:t>Studies</w:t>
      </w:r>
    </w:p>
    <w:p w:rsidR="00413514" w:rsidRDefault="00413514" w:rsidP="00FB5DEC">
      <w:pPr>
        <w:jc w:val="center"/>
        <w:rPr>
          <w:rFonts w:ascii="Arial Black" w:hAnsi="Arial Black"/>
          <w:b/>
          <w:bCs/>
          <w:sz w:val="52"/>
          <w:szCs w:val="52"/>
        </w:rPr>
      </w:pPr>
      <w:r>
        <w:rPr>
          <w:noProof/>
          <w:lang w:val="en-IN" w:eastAsia="en-IN" w:bidi="hi-IN"/>
        </w:rPr>
        <w:drawing>
          <wp:inline distT="0" distB="0" distL="0" distR="0">
            <wp:extent cx="1733550" cy="1866900"/>
            <wp:effectExtent l="19050" t="0" r="0" b="0"/>
            <wp:docPr id="2" name="Picture 1" descr="https://images.static-collegedunia.com/public/college_data/images/logos/1564825536Screenshotfrom20190803150412.png?tr=w-72,h-80,c-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tatic-collegedunia.com/public/college_data/images/logos/1564825536Screenshotfrom20190803150412.png?tr=w-72,h-80,c-force"/>
                    <pic:cNvPicPr>
                      <a:picLocks noChangeAspect="1" noChangeArrowheads="1"/>
                    </pic:cNvPicPr>
                  </pic:nvPicPr>
                  <pic:blipFill>
                    <a:blip r:embed="rId8"/>
                    <a:srcRect/>
                    <a:stretch>
                      <a:fillRect/>
                    </a:stretch>
                  </pic:blipFill>
                  <pic:spPr bwMode="auto">
                    <a:xfrm>
                      <a:off x="0" y="0"/>
                      <a:ext cx="1733550" cy="1866900"/>
                    </a:xfrm>
                    <a:prstGeom prst="rect">
                      <a:avLst/>
                    </a:prstGeom>
                    <a:noFill/>
                    <a:ln w="9525">
                      <a:noFill/>
                      <a:miter lim="800000"/>
                      <a:headEnd/>
                      <a:tailEnd/>
                    </a:ln>
                  </pic:spPr>
                </pic:pic>
              </a:graphicData>
            </a:graphic>
          </wp:inline>
        </w:drawing>
      </w:r>
    </w:p>
    <w:p w:rsidR="00934220" w:rsidRDefault="00934220" w:rsidP="00A37324">
      <w:pPr>
        <w:pStyle w:val="Title"/>
      </w:pPr>
      <w:r>
        <w:t>Mini Project</w:t>
      </w:r>
    </w:p>
    <w:p w:rsidR="00413514" w:rsidRPr="00A37324" w:rsidRDefault="00413514" w:rsidP="00A37324">
      <w:pPr>
        <w:pStyle w:val="Title"/>
      </w:pPr>
      <w:r w:rsidRPr="00A37324">
        <w:t>On</w:t>
      </w:r>
    </w:p>
    <w:p w:rsidR="00FB5DEC" w:rsidRPr="001A691C" w:rsidRDefault="00413514" w:rsidP="001A691C">
      <w:pPr>
        <w:jc w:val="center"/>
        <w:rPr>
          <w:rFonts w:ascii="Castellar" w:hAnsi="Castellar"/>
          <w:b/>
          <w:bCs/>
          <w:sz w:val="72"/>
          <w:szCs w:val="72"/>
        </w:rPr>
      </w:pPr>
      <w:r w:rsidRPr="00A37324">
        <w:rPr>
          <w:rFonts w:ascii="Castellar" w:hAnsi="Castellar"/>
          <w:b/>
          <w:bCs/>
          <w:sz w:val="72"/>
          <w:szCs w:val="72"/>
        </w:rPr>
        <w:t>Hotel Management System</w:t>
      </w:r>
    </w:p>
    <w:tbl>
      <w:tblPr>
        <w:tblStyle w:val="PlainTable11"/>
        <w:tblW w:w="0" w:type="auto"/>
        <w:tblLook w:val="04A0" w:firstRow="1" w:lastRow="0" w:firstColumn="1" w:lastColumn="0" w:noHBand="0" w:noVBand="1"/>
      </w:tblPr>
      <w:tblGrid>
        <w:gridCol w:w="4788"/>
        <w:gridCol w:w="4788"/>
      </w:tblGrid>
      <w:tr w:rsidR="00FB5DEC" w:rsidTr="00FB5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B5DEC" w:rsidRPr="00FB5DEC" w:rsidRDefault="00FB5DEC" w:rsidP="00FB5DEC">
            <w:pPr>
              <w:rPr>
                <w:rFonts w:ascii="Times New Roman" w:hAnsi="Times New Roman"/>
                <w:bCs w:val="0"/>
                <w:sz w:val="52"/>
                <w:szCs w:val="52"/>
              </w:rPr>
            </w:pPr>
            <w:r w:rsidRPr="00FB5DEC">
              <w:rPr>
                <w:rFonts w:ascii="Times New Roman" w:hAnsi="Times New Roman"/>
                <w:bCs w:val="0"/>
                <w:sz w:val="52"/>
                <w:szCs w:val="52"/>
              </w:rPr>
              <w:t>Submitted To:-</w:t>
            </w:r>
          </w:p>
        </w:tc>
        <w:tc>
          <w:tcPr>
            <w:tcW w:w="4788" w:type="dxa"/>
          </w:tcPr>
          <w:p w:rsidR="00FB5DEC" w:rsidRPr="00FB5DEC" w:rsidRDefault="00FB5DEC" w:rsidP="00FB5DEC">
            <w:pPr>
              <w:jc w:val="right"/>
              <w:cnfStyle w:val="100000000000" w:firstRow="1" w:lastRow="0" w:firstColumn="0" w:lastColumn="0" w:oddVBand="0" w:evenVBand="0" w:oddHBand="0" w:evenHBand="0" w:firstRowFirstColumn="0" w:firstRowLastColumn="0" w:lastRowFirstColumn="0" w:lastRowLastColumn="0"/>
              <w:rPr>
                <w:rFonts w:ascii="Times New Roman" w:hAnsi="Times New Roman"/>
                <w:bCs w:val="0"/>
                <w:sz w:val="52"/>
                <w:szCs w:val="52"/>
              </w:rPr>
            </w:pPr>
            <w:r w:rsidRPr="00FB5DEC">
              <w:rPr>
                <w:rFonts w:ascii="Times New Roman" w:hAnsi="Times New Roman"/>
                <w:bCs w:val="0"/>
                <w:sz w:val="52"/>
                <w:szCs w:val="52"/>
              </w:rPr>
              <w:t>Submitted By:-</w:t>
            </w:r>
          </w:p>
        </w:tc>
      </w:tr>
      <w:tr w:rsidR="00FB5DEC" w:rsidRPr="00FB5DEC" w:rsidTr="00FB5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FB5DEC" w:rsidRDefault="00FB5DEC" w:rsidP="00FB5DEC">
            <w:pPr>
              <w:rPr>
                <w:rFonts w:ascii="Times New Roman" w:hAnsi="Times New Roman"/>
                <w:b w:val="0"/>
                <w:bCs w:val="0"/>
                <w:sz w:val="52"/>
                <w:szCs w:val="52"/>
              </w:rPr>
            </w:pPr>
            <w:r>
              <w:rPr>
                <w:rFonts w:ascii="Times New Roman" w:hAnsi="Times New Roman"/>
                <w:b w:val="0"/>
                <w:bCs w:val="0"/>
                <w:sz w:val="52"/>
                <w:szCs w:val="52"/>
              </w:rPr>
              <w:t>Mrs. Deepa Garg Mam</w:t>
            </w:r>
          </w:p>
        </w:tc>
        <w:tc>
          <w:tcPr>
            <w:tcW w:w="4788" w:type="dxa"/>
          </w:tcPr>
          <w:p w:rsidR="00FB5DEC" w:rsidRPr="00FB5DEC" w:rsidRDefault="00FB5DEC" w:rsidP="00FB5DE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sz w:val="52"/>
                <w:szCs w:val="52"/>
              </w:rPr>
            </w:pPr>
            <w:r w:rsidRPr="00FB5DEC">
              <w:rPr>
                <w:rFonts w:ascii="Times New Roman" w:hAnsi="Times New Roman"/>
                <w:bCs/>
                <w:sz w:val="52"/>
                <w:szCs w:val="52"/>
              </w:rPr>
              <w:t>1.Sakshi Gupta</w:t>
            </w:r>
          </w:p>
          <w:p w:rsidR="00FB5DEC" w:rsidRPr="00FB5DEC" w:rsidRDefault="00FB5DEC" w:rsidP="00FB5DE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sz w:val="52"/>
                <w:szCs w:val="52"/>
              </w:rPr>
            </w:pPr>
            <w:r w:rsidRPr="00FB5DEC">
              <w:rPr>
                <w:rFonts w:ascii="Times New Roman" w:hAnsi="Times New Roman"/>
                <w:bCs/>
                <w:sz w:val="52"/>
                <w:szCs w:val="52"/>
              </w:rPr>
              <w:t>2.SadiQ</w:t>
            </w:r>
          </w:p>
          <w:p w:rsidR="00FB5DEC" w:rsidRPr="00FB5DEC" w:rsidRDefault="00FB5DEC" w:rsidP="00FB5DEC">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Cs/>
                <w:sz w:val="52"/>
                <w:szCs w:val="52"/>
              </w:rPr>
            </w:pPr>
            <w:r w:rsidRPr="00FB5DEC">
              <w:rPr>
                <w:rFonts w:ascii="Times New Roman" w:hAnsi="Times New Roman"/>
                <w:bCs/>
                <w:sz w:val="52"/>
                <w:szCs w:val="52"/>
              </w:rPr>
              <w:t>3.Rishabh Gupta</w:t>
            </w:r>
          </w:p>
        </w:tc>
      </w:tr>
    </w:tbl>
    <w:p w:rsidR="00DF7743" w:rsidRDefault="00DF7743" w:rsidP="00524926">
      <w:pPr>
        <w:rPr>
          <w:rFonts w:ascii="Times New Roman" w:hAnsi="Times New Roman"/>
          <w:b/>
          <w:bCs/>
          <w:sz w:val="52"/>
          <w:szCs w:val="52"/>
        </w:rPr>
      </w:pPr>
    </w:p>
    <w:p w:rsidR="00934220" w:rsidRDefault="00934220" w:rsidP="00524926">
      <w:pPr>
        <w:rPr>
          <w:rFonts w:ascii="Times New Roman" w:hAnsi="Times New Roman"/>
          <w:b/>
          <w:bCs/>
          <w:sz w:val="52"/>
          <w:szCs w:val="52"/>
        </w:rPr>
      </w:pPr>
    </w:p>
    <w:p w:rsidR="00934220" w:rsidRDefault="00934220" w:rsidP="00934220">
      <w:pPr>
        <w:ind w:left="2160" w:firstLine="720"/>
        <w:rPr>
          <w:rFonts w:ascii="Arial Black" w:hAnsi="Arial Black"/>
          <w:b/>
          <w:bCs/>
          <w:sz w:val="44"/>
          <w:szCs w:val="44"/>
          <w:u w:val="single"/>
        </w:rPr>
      </w:pPr>
    </w:p>
    <w:p w:rsidR="00934220" w:rsidRDefault="00934220" w:rsidP="00934220">
      <w:pPr>
        <w:ind w:left="2160" w:firstLine="720"/>
        <w:rPr>
          <w:rFonts w:ascii="Arial Black" w:hAnsi="Arial Black"/>
          <w:b/>
          <w:bCs/>
          <w:sz w:val="44"/>
          <w:szCs w:val="44"/>
          <w:u w:val="single"/>
        </w:rPr>
      </w:pPr>
    </w:p>
    <w:p w:rsidR="00934220" w:rsidRDefault="00934220" w:rsidP="00934220">
      <w:pPr>
        <w:ind w:left="2160" w:firstLine="720"/>
        <w:rPr>
          <w:rFonts w:ascii="Arial Black" w:hAnsi="Arial Black"/>
          <w:b/>
          <w:bCs/>
          <w:sz w:val="80"/>
          <w:szCs w:val="80"/>
          <w:u w:val="single"/>
        </w:rPr>
      </w:pPr>
      <w:r w:rsidRPr="00C355FE">
        <w:rPr>
          <w:rFonts w:ascii="Arial Black" w:hAnsi="Arial Black"/>
          <w:b/>
          <w:bCs/>
          <w:sz w:val="44"/>
          <w:szCs w:val="44"/>
          <w:u w:val="single"/>
        </w:rPr>
        <w:t>Certificate</w:t>
      </w:r>
    </w:p>
    <w:p w:rsidR="00934220" w:rsidRDefault="00934220" w:rsidP="00934220">
      <w:pPr>
        <w:jc w:val="both"/>
        <w:rPr>
          <w:rFonts w:ascii="Times New Roman" w:hAnsi="Times New Roman"/>
          <w:sz w:val="32"/>
          <w:szCs w:val="32"/>
        </w:rPr>
      </w:pPr>
      <w:r w:rsidRPr="00C355FE">
        <w:rPr>
          <w:rFonts w:ascii="Times New Roman" w:hAnsi="Times New Roman"/>
          <w:sz w:val="32"/>
          <w:szCs w:val="32"/>
        </w:rPr>
        <w:t xml:space="preserve">This is to certify that mini project entitled “Book Management System” which is submitted partial fulfillment of the requirements for the award of degree is a record of the candidates own work carried out by them under my/our supervision. The matter embodied in this thesis is original and has not been submitted for the award of any other degree/diploma. </w:t>
      </w: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r>
        <w:rPr>
          <w:rFonts w:ascii="Times New Roman" w:hAnsi="Times New Roman"/>
          <w:sz w:val="32"/>
          <w:szCs w:val="32"/>
        </w:rPr>
        <w:t>Date…………..</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(Head of Department)</w:t>
      </w:r>
      <w:r>
        <w:rPr>
          <w:rFonts w:ascii="Times New Roman" w:hAnsi="Times New Roman"/>
          <w:sz w:val="32"/>
          <w:szCs w:val="32"/>
        </w:rPr>
        <w:tab/>
      </w:r>
    </w:p>
    <w:p w:rsidR="00934220" w:rsidRDefault="00934220" w:rsidP="00934220">
      <w:pPr>
        <w:jc w:val="both"/>
        <w:rPr>
          <w:rFonts w:ascii="Times New Roman" w:hAnsi="Times New Roman"/>
          <w:sz w:val="32"/>
          <w:szCs w:val="32"/>
        </w:rPr>
      </w:pPr>
      <w:r>
        <w:rPr>
          <w:rFonts w:ascii="Times New Roman" w:hAnsi="Times New Roman"/>
          <w:sz w:val="32"/>
          <w:szCs w:val="32"/>
        </w:rPr>
        <w:tab/>
      </w: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r>
        <w:rPr>
          <w:rFonts w:ascii="Times New Roman" w:hAnsi="Times New Roman"/>
          <w:sz w:val="32"/>
          <w:szCs w:val="32"/>
        </w:rPr>
        <w:t>……………………</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r>
        <w:rPr>
          <w:rFonts w:ascii="Times New Roman" w:hAnsi="Times New Roman"/>
          <w:sz w:val="32"/>
          <w:szCs w:val="32"/>
        </w:rPr>
        <w:tab/>
      </w:r>
      <w:r>
        <w:rPr>
          <w:rFonts w:ascii="Times New Roman" w:hAnsi="Times New Roman"/>
          <w:sz w:val="32"/>
          <w:szCs w:val="32"/>
        </w:rPr>
        <w:tab/>
      </w:r>
    </w:p>
    <w:p w:rsidR="00934220" w:rsidRDefault="00934220" w:rsidP="00934220">
      <w:pPr>
        <w:jc w:val="both"/>
        <w:rPr>
          <w:rFonts w:ascii="Times New Roman" w:hAnsi="Times New Roman"/>
          <w:sz w:val="32"/>
          <w:szCs w:val="32"/>
        </w:rPr>
      </w:pPr>
      <w:r>
        <w:rPr>
          <w:rFonts w:ascii="Times New Roman" w:hAnsi="Times New Roman"/>
          <w:sz w:val="32"/>
          <w:szCs w:val="32"/>
        </w:rPr>
        <w:t>(External Examiner)</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(Internal Guide)</w:t>
      </w:r>
    </w:p>
    <w:p w:rsidR="00934220" w:rsidRDefault="00934220" w:rsidP="00934220">
      <w:pPr>
        <w:rPr>
          <w:rFonts w:ascii="Times New Roman" w:hAnsi="Times New Roman"/>
          <w:sz w:val="32"/>
          <w:szCs w:val="32"/>
        </w:rPr>
      </w:pPr>
      <w:r>
        <w:rPr>
          <w:rFonts w:ascii="Times New Roman" w:hAnsi="Times New Roman"/>
          <w:sz w:val="32"/>
          <w:szCs w:val="32"/>
        </w:rPr>
        <w:br w:type="page"/>
      </w:r>
    </w:p>
    <w:p w:rsidR="00934220" w:rsidRDefault="00934220" w:rsidP="00934220">
      <w:pPr>
        <w:ind w:left="2160" w:firstLine="720"/>
        <w:rPr>
          <w:rFonts w:ascii="Arial Black" w:hAnsi="Arial Black"/>
          <w:b/>
          <w:bCs/>
          <w:sz w:val="80"/>
          <w:szCs w:val="80"/>
          <w:u w:val="single"/>
        </w:rPr>
      </w:pPr>
      <w:r w:rsidRPr="00C355FE">
        <w:rPr>
          <w:rFonts w:ascii="Arial Black" w:hAnsi="Arial Black"/>
          <w:b/>
          <w:bCs/>
          <w:sz w:val="44"/>
          <w:szCs w:val="44"/>
          <w:u w:val="single"/>
        </w:rPr>
        <w:lastRenderedPageBreak/>
        <w:t>Certificate</w:t>
      </w:r>
    </w:p>
    <w:p w:rsidR="00934220" w:rsidRDefault="00934220" w:rsidP="00934220">
      <w:pPr>
        <w:jc w:val="both"/>
        <w:rPr>
          <w:rFonts w:ascii="Times New Roman" w:hAnsi="Times New Roman"/>
          <w:sz w:val="32"/>
          <w:szCs w:val="32"/>
        </w:rPr>
      </w:pPr>
      <w:r w:rsidRPr="00C355FE">
        <w:rPr>
          <w:rFonts w:ascii="Times New Roman" w:hAnsi="Times New Roman"/>
          <w:sz w:val="32"/>
          <w:szCs w:val="32"/>
        </w:rPr>
        <w:t xml:space="preserve">This is to certify that mini project entitled “Book Management System” which is submitted partial fulfillment of the requirements for the award of degree is a record of the candidates own work carried out by them under my/our supervision. The matter embodied in this thesis is original and has not been submitted for the award of any other degree/diploma. </w:t>
      </w: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r>
        <w:rPr>
          <w:rFonts w:ascii="Times New Roman" w:hAnsi="Times New Roman"/>
          <w:sz w:val="32"/>
          <w:szCs w:val="32"/>
        </w:rPr>
        <w:t>Date…………..</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(Head of Department)</w:t>
      </w:r>
      <w:r>
        <w:rPr>
          <w:rFonts w:ascii="Times New Roman" w:hAnsi="Times New Roman"/>
          <w:sz w:val="32"/>
          <w:szCs w:val="32"/>
        </w:rPr>
        <w:tab/>
      </w:r>
    </w:p>
    <w:p w:rsidR="00934220" w:rsidRDefault="00934220" w:rsidP="00934220">
      <w:pPr>
        <w:jc w:val="both"/>
        <w:rPr>
          <w:rFonts w:ascii="Times New Roman" w:hAnsi="Times New Roman"/>
          <w:sz w:val="32"/>
          <w:szCs w:val="32"/>
        </w:rPr>
      </w:pPr>
      <w:r>
        <w:rPr>
          <w:rFonts w:ascii="Times New Roman" w:hAnsi="Times New Roman"/>
          <w:sz w:val="32"/>
          <w:szCs w:val="32"/>
        </w:rPr>
        <w:tab/>
      </w: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p>
    <w:p w:rsidR="00934220" w:rsidRDefault="00934220" w:rsidP="00934220">
      <w:pPr>
        <w:jc w:val="both"/>
        <w:rPr>
          <w:rFonts w:ascii="Times New Roman" w:hAnsi="Times New Roman"/>
          <w:sz w:val="32"/>
          <w:szCs w:val="32"/>
        </w:rPr>
      </w:pPr>
      <w:r>
        <w:rPr>
          <w:rFonts w:ascii="Times New Roman" w:hAnsi="Times New Roman"/>
          <w:sz w:val="32"/>
          <w:szCs w:val="32"/>
        </w:rPr>
        <w:t>……………………</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w:t>
      </w:r>
      <w:r>
        <w:rPr>
          <w:rFonts w:ascii="Times New Roman" w:hAnsi="Times New Roman"/>
          <w:sz w:val="32"/>
          <w:szCs w:val="32"/>
        </w:rPr>
        <w:tab/>
      </w:r>
      <w:r>
        <w:rPr>
          <w:rFonts w:ascii="Times New Roman" w:hAnsi="Times New Roman"/>
          <w:sz w:val="32"/>
          <w:szCs w:val="32"/>
        </w:rPr>
        <w:tab/>
      </w:r>
    </w:p>
    <w:p w:rsidR="00934220" w:rsidRDefault="00934220" w:rsidP="00934220">
      <w:pPr>
        <w:jc w:val="both"/>
        <w:rPr>
          <w:rFonts w:ascii="Times New Roman" w:hAnsi="Times New Roman"/>
          <w:sz w:val="32"/>
          <w:szCs w:val="32"/>
        </w:rPr>
      </w:pPr>
      <w:r>
        <w:rPr>
          <w:rFonts w:ascii="Times New Roman" w:hAnsi="Times New Roman"/>
          <w:sz w:val="32"/>
          <w:szCs w:val="32"/>
        </w:rPr>
        <w:t>(External Examiner)</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t>(Internal Guide)</w:t>
      </w:r>
    </w:p>
    <w:p w:rsidR="00934220" w:rsidRDefault="00934220" w:rsidP="00934220">
      <w:pPr>
        <w:rPr>
          <w:rFonts w:ascii="Times New Roman" w:hAnsi="Times New Roman"/>
          <w:sz w:val="32"/>
          <w:szCs w:val="32"/>
        </w:rPr>
      </w:pPr>
      <w:r>
        <w:rPr>
          <w:rFonts w:ascii="Times New Roman" w:hAnsi="Times New Roman"/>
          <w:sz w:val="32"/>
          <w:szCs w:val="32"/>
        </w:rPr>
        <w:br w:type="page"/>
      </w:r>
    </w:p>
    <w:p w:rsidR="00934220" w:rsidRDefault="00934220" w:rsidP="00934220">
      <w:pPr>
        <w:ind w:left="720" w:firstLine="720"/>
        <w:jc w:val="both"/>
        <w:rPr>
          <w:rFonts w:ascii="Arial Black" w:hAnsi="Arial Black"/>
          <w:sz w:val="44"/>
          <w:szCs w:val="44"/>
        </w:rPr>
      </w:pPr>
      <w:r>
        <w:rPr>
          <w:rFonts w:ascii="Arial Black" w:hAnsi="Arial Black"/>
          <w:sz w:val="44"/>
          <w:szCs w:val="44"/>
        </w:rPr>
        <w:lastRenderedPageBreak/>
        <w:t xml:space="preserve">      </w:t>
      </w:r>
    </w:p>
    <w:p w:rsidR="00934220" w:rsidRDefault="00934220" w:rsidP="00934220">
      <w:pPr>
        <w:ind w:left="1440" w:firstLine="720"/>
        <w:jc w:val="both"/>
        <w:rPr>
          <w:rFonts w:ascii="Arial Black" w:hAnsi="Arial Black"/>
          <w:sz w:val="44"/>
          <w:szCs w:val="44"/>
        </w:rPr>
      </w:pPr>
      <w:r w:rsidRPr="00F0161C">
        <w:rPr>
          <w:rFonts w:ascii="Arial Black" w:hAnsi="Arial Black"/>
          <w:sz w:val="44"/>
          <w:szCs w:val="44"/>
        </w:rPr>
        <w:t>Acknowledgement</w:t>
      </w:r>
    </w:p>
    <w:p w:rsidR="00934220" w:rsidRDefault="00934220" w:rsidP="00934220">
      <w:pPr>
        <w:ind w:left="720" w:firstLine="720"/>
        <w:jc w:val="both"/>
        <w:rPr>
          <w:rFonts w:ascii="Arial Black" w:hAnsi="Arial Black"/>
          <w:sz w:val="44"/>
          <w:szCs w:val="44"/>
        </w:rPr>
      </w:pPr>
    </w:p>
    <w:p w:rsidR="00934220" w:rsidRPr="00851500" w:rsidRDefault="00934220" w:rsidP="00934220">
      <w:pPr>
        <w:ind w:left="720"/>
        <w:jc w:val="both"/>
        <w:rPr>
          <w:rFonts w:ascii="Times New Roman" w:hAnsi="Times New Roman"/>
          <w:sz w:val="80"/>
          <w:szCs w:val="80"/>
        </w:rPr>
      </w:pPr>
      <w:r w:rsidRPr="00851500">
        <w:rPr>
          <w:rFonts w:ascii="Times New Roman" w:hAnsi="Times New Roman"/>
          <w:sz w:val="32"/>
          <w:szCs w:val="32"/>
        </w:rPr>
        <w:t>We take this occasion to thank God, almighty for blessings us with his grace and taking our endeavor to a successful culmination. We extended our sincere and heartfelt thanks to our esteemed guide, Mrs. DEEPA GARG, for providing us with the right guidance and advice the crucial junctures and for showing us the right way. Last but not the least, we would like to thank our friends and family for the support and encouragement they have given us during the course of our work.</w:t>
      </w:r>
      <w:r w:rsidRPr="00851500">
        <w:rPr>
          <w:rFonts w:ascii="Times New Roman" w:hAnsi="Times New Roman"/>
          <w:sz w:val="80"/>
          <w:szCs w:val="80"/>
        </w:rPr>
        <w:br w:type="page"/>
      </w:r>
    </w:p>
    <w:p w:rsidR="00934220" w:rsidRPr="00A9524B" w:rsidRDefault="00934220" w:rsidP="00934220">
      <w:pPr>
        <w:rPr>
          <w:rFonts w:ascii="Times New Roman" w:hAnsi="Times New Roman"/>
          <w:b/>
          <w:bCs/>
          <w:sz w:val="52"/>
          <w:szCs w:val="52"/>
        </w:rPr>
      </w:pPr>
    </w:p>
    <w:p w:rsidR="00524926" w:rsidRPr="00524926" w:rsidRDefault="00524926" w:rsidP="00524926">
      <w:pPr>
        <w:pStyle w:val="IntenseQuote"/>
        <w:pBdr>
          <w:bottom w:val="single" w:sz="4" w:space="0" w:color="4F81BD" w:themeColor="accent1"/>
        </w:pBdr>
        <w:jc w:val="right"/>
        <w:rPr>
          <w:b/>
          <w:sz w:val="60"/>
          <w:szCs w:val="60"/>
        </w:rPr>
      </w:pPr>
      <w:r w:rsidRPr="00524926">
        <w:rPr>
          <w:b/>
          <w:sz w:val="60"/>
          <w:szCs w:val="60"/>
        </w:rPr>
        <w:t>INDEX</w:t>
      </w:r>
    </w:p>
    <w:p w:rsidR="00C85453" w:rsidRDefault="00C85453" w:rsidP="00C85453">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S No.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Contents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Page  No. </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Objective</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Tools/Environment Used</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Analysis</w:t>
      </w:r>
    </w:p>
    <w:p w:rsidR="00C85453" w:rsidRDefault="00C85453" w:rsidP="00C85453">
      <w:pPr>
        <w:pStyle w:val="Normal1"/>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Identification of  Need</w:t>
      </w:r>
    </w:p>
    <w:p w:rsidR="00C85453" w:rsidRDefault="00C85453" w:rsidP="00C85453">
      <w:pPr>
        <w:pStyle w:val="Normal1"/>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Category</w:t>
      </w:r>
    </w:p>
    <w:p w:rsidR="00C85453" w:rsidRPr="00286BD2" w:rsidRDefault="00C85453" w:rsidP="00286BD2">
      <w:pPr>
        <w:pStyle w:val="Normal1"/>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DFDs</w:t>
      </w:r>
    </w:p>
    <w:p w:rsidR="00C85453" w:rsidRDefault="00C85453" w:rsidP="00C85453">
      <w:pPr>
        <w:pStyle w:val="Normal1"/>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Feasibility Study</w:t>
      </w:r>
    </w:p>
    <w:p w:rsidR="00C85453" w:rsidRDefault="00C85453" w:rsidP="00C85453">
      <w:pPr>
        <w:pStyle w:val="Normal1"/>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Data Dictionary</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Design</w:t>
      </w:r>
    </w:p>
    <w:p w:rsidR="00C85453" w:rsidRDefault="00C85453" w:rsidP="00C85453">
      <w:pPr>
        <w:pStyle w:val="Normal1"/>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No. Of Modules</w:t>
      </w:r>
    </w:p>
    <w:p w:rsidR="00C85453" w:rsidRDefault="00C85453" w:rsidP="00C85453">
      <w:pPr>
        <w:pStyle w:val="Normal1"/>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Process logic of each module</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Coding</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Testing</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Input &amp; Output Screens</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Security For Software</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Limitations of project</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Future scope of project</w:t>
      </w:r>
    </w:p>
    <w:p w:rsidR="00C85453" w:rsidRDefault="00C85453" w:rsidP="00C85453">
      <w:pPr>
        <w:pStyle w:val="Normal1"/>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Bibliography</w:t>
      </w:r>
    </w:p>
    <w:p w:rsidR="00C85453" w:rsidRDefault="00C85453" w:rsidP="00C85453">
      <w:pPr>
        <w:pStyle w:val="Normal1"/>
        <w:jc w:val="both"/>
        <w:rPr>
          <w:rFonts w:ascii="Times New Roman" w:eastAsia="Times New Roman" w:hAnsi="Times New Roman" w:cs="Times New Roman"/>
          <w:sz w:val="32"/>
          <w:szCs w:val="32"/>
        </w:rPr>
      </w:pPr>
    </w:p>
    <w:p w:rsidR="00524926" w:rsidRPr="00DE16A2" w:rsidRDefault="00524926" w:rsidP="00524926">
      <w:pPr>
        <w:rPr>
          <w:rFonts w:ascii="Times New Roman" w:hAnsi="Times New Roman"/>
          <w:sz w:val="28"/>
          <w:szCs w:val="28"/>
        </w:rPr>
      </w:pPr>
    </w:p>
    <w:p w:rsidR="00524926" w:rsidRPr="00DE16A2" w:rsidRDefault="00524926" w:rsidP="00524926">
      <w:pPr>
        <w:rPr>
          <w:rFonts w:ascii="Times New Roman" w:hAnsi="Times New Roman"/>
          <w:sz w:val="28"/>
          <w:szCs w:val="28"/>
        </w:rPr>
      </w:pPr>
    </w:p>
    <w:p w:rsidR="00524926" w:rsidRDefault="00524926" w:rsidP="00537E0E">
      <w:pPr>
        <w:jc w:val="both"/>
        <w:rPr>
          <w:rFonts w:ascii="Arial Black" w:hAnsi="Arial Black"/>
          <w:sz w:val="44"/>
          <w:szCs w:val="44"/>
          <w:u w:val="single"/>
        </w:rPr>
      </w:pPr>
    </w:p>
    <w:p w:rsidR="00524926" w:rsidRDefault="00524926" w:rsidP="00524926">
      <w:pPr>
        <w:ind w:left="1440" w:firstLine="720"/>
        <w:jc w:val="center"/>
        <w:rPr>
          <w:rFonts w:ascii="Arial Black" w:hAnsi="Arial Black"/>
          <w:sz w:val="44"/>
          <w:szCs w:val="44"/>
          <w:u w:val="single"/>
        </w:rPr>
      </w:pPr>
    </w:p>
    <w:p w:rsidR="00413514" w:rsidRPr="00524926" w:rsidRDefault="00413514" w:rsidP="00934220">
      <w:pPr>
        <w:jc w:val="center"/>
        <w:rPr>
          <w:rFonts w:ascii="Castellar" w:hAnsi="Castellar"/>
          <w:b/>
          <w:sz w:val="44"/>
          <w:szCs w:val="44"/>
          <w:u w:val="single"/>
        </w:rPr>
      </w:pPr>
      <w:r w:rsidRPr="00524926">
        <w:rPr>
          <w:rFonts w:ascii="Castellar" w:hAnsi="Castellar"/>
          <w:b/>
          <w:sz w:val="44"/>
          <w:szCs w:val="44"/>
          <w:u w:val="single"/>
        </w:rPr>
        <w:t>Title of the Project</w:t>
      </w:r>
    </w:p>
    <w:p w:rsidR="00413514" w:rsidRPr="00524926" w:rsidRDefault="00413514" w:rsidP="00934220">
      <w:pPr>
        <w:ind w:left="1440" w:firstLine="720"/>
        <w:jc w:val="center"/>
        <w:rPr>
          <w:rFonts w:ascii="Castellar" w:hAnsi="Castellar"/>
          <w:sz w:val="44"/>
          <w:szCs w:val="44"/>
          <w:u w:val="single"/>
        </w:rPr>
      </w:pPr>
    </w:p>
    <w:p w:rsidR="00413514" w:rsidRPr="00524926" w:rsidRDefault="00934220" w:rsidP="00934220">
      <w:pPr>
        <w:jc w:val="center"/>
        <w:rPr>
          <w:rFonts w:ascii="Castellar" w:hAnsi="Castellar"/>
          <w:sz w:val="44"/>
          <w:szCs w:val="44"/>
          <w:u w:val="single"/>
        </w:rPr>
      </w:pPr>
      <w:r>
        <w:rPr>
          <w:rFonts w:ascii="Castellar" w:hAnsi="Castellar"/>
          <w:sz w:val="44"/>
          <w:szCs w:val="44"/>
          <w:u w:val="single"/>
        </w:rPr>
        <w:t>Mini-Project</w:t>
      </w:r>
    </w:p>
    <w:p w:rsidR="00524926" w:rsidRDefault="00524926" w:rsidP="00934220">
      <w:pPr>
        <w:jc w:val="center"/>
        <w:rPr>
          <w:rFonts w:ascii="Castellar" w:hAnsi="Castellar"/>
          <w:sz w:val="72"/>
          <w:szCs w:val="72"/>
        </w:rPr>
      </w:pPr>
    </w:p>
    <w:p w:rsidR="00934220" w:rsidRDefault="007C0BE6" w:rsidP="00934220">
      <w:pPr>
        <w:jc w:val="center"/>
        <w:rPr>
          <w:rFonts w:ascii="Castellar" w:hAnsi="Castellar"/>
          <w:b/>
          <w:sz w:val="48"/>
          <w:szCs w:val="48"/>
        </w:rPr>
      </w:pPr>
      <w:r w:rsidRPr="00524926">
        <w:rPr>
          <w:rFonts w:ascii="Castellar" w:hAnsi="Castellar"/>
          <w:b/>
          <w:sz w:val="48"/>
          <w:szCs w:val="48"/>
        </w:rPr>
        <w:t>‘“HOTEL</w:t>
      </w:r>
      <w:r w:rsidR="00934220">
        <w:rPr>
          <w:rFonts w:ascii="Castellar" w:hAnsi="Castellar"/>
          <w:b/>
          <w:sz w:val="48"/>
          <w:szCs w:val="48"/>
        </w:rPr>
        <w:tab/>
        <w:t xml:space="preserve"> </w:t>
      </w:r>
    </w:p>
    <w:p w:rsidR="00934220" w:rsidRDefault="00934220" w:rsidP="00934220">
      <w:pPr>
        <w:jc w:val="center"/>
        <w:rPr>
          <w:rFonts w:ascii="Castellar" w:hAnsi="Castellar"/>
          <w:b/>
          <w:sz w:val="48"/>
          <w:szCs w:val="48"/>
        </w:rPr>
      </w:pPr>
      <w:r>
        <w:rPr>
          <w:rFonts w:ascii="Castellar" w:hAnsi="Castellar"/>
          <w:b/>
          <w:sz w:val="48"/>
          <w:szCs w:val="48"/>
        </w:rPr>
        <w:t xml:space="preserve">  </w:t>
      </w:r>
      <w:r w:rsidR="00413514" w:rsidRPr="00524926">
        <w:rPr>
          <w:rFonts w:ascii="Castellar" w:hAnsi="Castellar"/>
          <w:b/>
          <w:sz w:val="48"/>
          <w:szCs w:val="48"/>
        </w:rPr>
        <w:t>MANAGEMENT</w:t>
      </w:r>
      <w:r w:rsidR="00537E0E">
        <w:rPr>
          <w:rFonts w:ascii="Castellar" w:hAnsi="Castellar"/>
          <w:b/>
          <w:sz w:val="48"/>
          <w:szCs w:val="48"/>
        </w:rPr>
        <w:t xml:space="preserve"> </w:t>
      </w:r>
    </w:p>
    <w:p w:rsidR="00413514" w:rsidRPr="00524926" w:rsidRDefault="00934220" w:rsidP="00934220">
      <w:pPr>
        <w:jc w:val="center"/>
        <w:rPr>
          <w:rFonts w:ascii="Castellar" w:hAnsi="Castellar"/>
          <w:b/>
          <w:sz w:val="48"/>
          <w:szCs w:val="48"/>
        </w:rPr>
      </w:pPr>
      <w:r>
        <w:rPr>
          <w:rFonts w:ascii="Castellar" w:hAnsi="Castellar"/>
          <w:b/>
          <w:sz w:val="48"/>
          <w:szCs w:val="48"/>
        </w:rPr>
        <w:t xml:space="preserve"> </w:t>
      </w:r>
      <w:r w:rsidR="00537E0E">
        <w:rPr>
          <w:rFonts w:ascii="Castellar" w:hAnsi="Castellar"/>
          <w:b/>
          <w:sz w:val="48"/>
          <w:szCs w:val="48"/>
        </w:rPr>
        <w:tab/>
      </w:r>
      <w:r w:rsidR="00413514" w:rsidRPr="00524926">
        <w:rPr>
          <w:rFonts w:ascii="Castellar" w:hAnsi="Castellar"/>
          <w:b/>
          <w:sz w:val="48"/>
          <w:szCs w:val="48"/>
        </w:rPr>
        <w:t>SYSTEM’’’</w:t>
      </w:r>
    </w:p>
    <w:p w:rsidR="00413514" w:rsidRPr="00524926" w:rsidRDefault="00413514" w:rsidP="00934220">
      <w:pPr>
        <w:jc w:val="center"/>
        <w:rPr>
          <w:rFonts w:ascii="Castellar" w:hAnsi="Castellar"/>
          <w:sz w:val="72"/>
          <w:szCs w:val="72"/>
        </w:rPr>
      </w:pPr>
    </w:p>
    <w:p w:rsidR="00413514" w:rsidRDefault="00413514" w:rsidP="00934220">
      <w:pPr>
        <w:jc w:val="center"/>
        <w:rPr>
          <w:rFonts w:ascii="Times New Roman" w:hAnsi="Times New Roman"/>
          <w:sz w:val="52"/>
          <w:szCs w:val="52"/>
        </w:rPr>
      </w:pPr>
      <w:r>
        <w:rPr>
          <w:rFonts w:ascii="Arial Black" w:hAnsi="Arial Black"/>
          <w:sz w:val="72"/>
          <w:szCs w:val="72"/>
        </w:rPr>
        <w:br w:type="page"/>
      </w:r>
    </w:p>
    <w:p w:rsidR="00934220" w:rsidRDefault="00934220" w:rsidP="00934220">
      <w:pPr>
        <w:pStyle w:val="Title"/>
        <w:rPr>
          <w:b/>
          <w:sz w:val="52"/>
        </w:rPr>
      </w:pPr>
    </w:p>
    <w:p w:rsidR="00CC0015" w:rsidRPr="001A691C" w:rsidRDefault="00CC0015" w:rsidP="00934220">
      <w:pPr>
        <w:pStyle w:val="Title"/>
        <w:rPr>
          <w:b/>
          <w:sz w:val="52"/>
        </w:rPr>
      </w:pPr>
      <w:r w:rsidRPr="001A691C">
        <w:rPr>
          <w:b/>
          <w:sz w:val="52"/>
        </w:rPr>
        <w:t>INTRODUCTION</w:t>
      </w:r>
    </w:p>
    <w:p w:rsidR="00CC0015" w:rsidRDefault="00CC0015" w:rsidP="00CC0015">
      <w:pPr>
        <w:pStyle w:val="Standard"/>
      </w:pP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Hotel management system is a system that provides us to reserving rooms for customers, editing details of Customer's and Admin can check booking details of res</w:t>
      </w:r>
      <w:r w:rsidR="00DF5B88" w:rsidRPr="00A37324">
        <w:rPr>
          <w:rFonts w:asciiTheme="majorHAnsi" w:hAnsiTheme="majorHAnsi"/>
          <w:sz w:val="30"/>
          <w:szCs w:val="30"/>
        </w:rPr>
        <w:t xml:space="preserve">erved </w:t>
      </w:r>
      <w:r w:rsidR="00537E0E" w:rsidRPr="00A37324">
        <w:rPr>
          <w:rFonts w:asciiTheme="majorHAnsi" w:hAnsiTheme="majorHAnsi"/>
          <w:sz w:val="30"/>
          <w:szCs w:val="30"/>
        </w:rPr>
        <w:t>rooms, staff</w:t>
      </w:r>
      <w:r w:rsidR="00DF5B88" w:rsidRPr="00A37324">
        <w:rPr>
          <w:rFonts w:asciiTheme="majorHAnsi" w:hAnsiTheme="majorHAnsi"/>
          <w:sz w:val="30"/>
          <w:szCs w:val="30"/>
        </w:rPr>
        <w:t xml:space="preserve"> management and other necessary hotel management features. This system is hence</w:t>
      </w:r>
      <w:r w:rsidR="00537E0E">
        <w:rPr>
          <w:rFonts w:asciiTheme="majorHAnsi" w:hAnsiTheme="majorHAnsi"/>
          <w:sz w:val="30"/>
          <w:szCs w:val="30"/>
        </w:rPr>
        <w:t xml:space="preserve"> </w:t>
      </w:r>
      <w:r w:rsidR="00A37324" w:rsidRPr="00A37324">
        <w:rPr>
          <w:rFonts w:asciiTheme="majorHAnsi" w:hAnsiTheme="majorHAnsi"/>
          <w:sz w:val="30"/>
          <w:szCs w:val="30"/>
        </w:rPr>
        <w:t>useful for</w:t>
      </w:r>
      <w:r w:rsidR="00DF5B88" w:rsidRPr="00A37324">
        <w:rPr>
          <w:rFonts w:asciiTheme="majorHAnsi" w:hAnsiTheme="majorHAnsi"/>
          <w:sz w:val="30"/>
          <w:szCs w:val="30"/>
        </w:rPr>
        <w:t xml:space="preserve"> both customers and managers to portable manage the hotel activities</w:t>
      </w:r>
      <w:r w:rsidRPr="00A37324">
        <w:rPr>
          <w:rFonts w:asciiTheme="majorHAnsi" w:hAnsiTheme="majorHAnsi"/>
          <w:sz w:val="30"/>
          <w:szCs w:val="30"/>
        </w:rPr>
        <w:t>.</w:t>
      </w: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As mostly Business people they don't have sufficient time for these then they can use these type of Hotel Management Systems.</w:t>
      </w: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By this project we can also include all the bills according to their expenditures. Customers can also check there bills before checking out.  Computerized bill can be printed within fraction of seconds. They can also book rooms and check cost of available rooms.</w:t>
      </w:r>
    </w:p>
    <w:p w:rsidR="00CC0015" w:rsidRPr="00A37324" w:rsidRDefault="00CC0015" w:rsidP="00CC0015">
      <w:pPr>
        <w:pStyle w:val="Standard"/>
        <w:numPr>
          <w:ilvl w:val="0"/>
          <w:numId w:val="1"/>
        </w:numPr>
        <w:rPr>
          <w:rFonts w:asciiTheme="majorHAnsi" w:hAnsiTheme="majorHAnsi"/>
          <w:sz w:val="30"/>
          <w:szCs w:val="30"/>
        </w:rPr>
      </w:pPr>
      <w:r w:rsidRPr="00A37324">
        <w:rPr>
          <w:rFonts w:asciiTheme="majorHAnsi" w:hAnsiTheme="majorHAnsi"/>
          <w:sz w:val="30"/>
          <w:szCs w:val="30"/>
        </w:rPr>
        <w:t>This Project's front-end is programmed by Java.</w:t>
      </w:r>
    </w:p>
    <w:p w:rsidR="00CC0015" w:rsidRPr="00A37324" w:rsidRDefault="00CC0015" w:rsidP="00CC0015">
      <w:pPr>
        <w:pStyle w:val="Standard"/>
        <w:numPr>
          <w:ilvl w:val="0"/>
          <w:numId w:val="1"/>
        </w:numPr>
        <w:rPr>
          <w:rFonts w:asciiTheme="majorHAnsi" w:hAnsiTheme="majorHAnsi"/>
        </w:rPr>
      </w:pPr>
      <w:r w:rsidRPr="00A37324">
        <w:rPr>
          <w:rFonts w:asciiTheme="majorHAnsi" w:hAnsiTheme="majorHAnsi"/>
          <w:sz w:val="30"/>
          <w:szCs w:val="30"/>
        </w:rPr>
        <w:t xml:space="preserve">And the back-end is managed by </w:t>
      </w:r>
      <w:r w:rsidR="00A37324" w:rsidRPr="00A37324">
        <w:rPr>
          <w:rFonts w:asciiTheme="majorHAnsi" w:hAnsiTheme="majorHAnsi"/>
          <w:sz w:val="30"/>
          <w:szCs w:val="30"/>
        </w:rPr>
        <w:t>MySQL</w:t>
      </w:r>
      <w:r w:rsidRPr="00A37324">
        <w:rPr>
          <w:rFonts w:asciiTheme="majorHAnsi" w:hAnsiTheme="majorHAnsi"/>
          <w:sz w:val="30"/>
          <w:szCs w:val="30"/>
        </w:rPr>
        <w:t>.</w:t>
      </w:r>
    </w:p>
    <w:p w:rsidR="00413514" w:rsidRPr="0037478C" w:rsidRDefault="00413514" w:rsidP="00413514">
      <w:pPr>
        <w:rPr>
          <w:rFonts w:ascii="Arial Black" w:hAnsi="Arial Black"/>
          <w:sz w:val="52"/>
          <w:szCs w:val="52"/>
        </w:rPr>
      </w:pPr>
    </w:p>
    <w:p w:rsidR="00934220" w:rsidRDefault="00413514" w:rsidP="00A37324">
      <w:pPr>
        <w:pStyle w:val="Title"/>
        <w:rPr>
          <w:rFonts w:ascii="Arial Black" w:hAnsi="Arial Black"/>
          <w:sz w:val="80"/>
          <w:szCs w:val="80"/>
        </w:rPr>
      </w:pPr>
      <w:r>
        <w:rPr>
          <w:rFonts w:ascii="Arial Black" w:hAnsi="Arial Black"/>
          <w:sz w:val="80"/>
          <w:szCs w:val="80"/>
        </w:rPr>
        <w:br w:type="page"/>
      </w:r>
    </w:p>
    <w:p w:rsidR="00934220" w:rsidRDefault="00934220" w:rsidP="00A37324">
      <w:pPr>
        <w:pStyle w:val="Title"/>
        <w:rPr>
          <w:rFonts w:ascii="Arial Black" w:hAnsi="Arial Black"/>
          <w:sz w:val="80"/>
          <w:szCs w:val="80"/>
        </w:rPr>
      </w:pPr>
    </w:p>
    <w:p w:rsidR="00CC0015" w:rsidRPr="00A37324" w:rsidRDefault="00CC0015" w:rsidP="00A37324">
      <w:pPr>
        <w:pStyle w:val="Title"/>
        <w:rPr>
          <w:b/>
        </w:rPr>
      </w:pPr>
      <w:r w:rsidRPr="001A691C">
        <w:rPr>
          <w:b/>
          <w:sz w:val="52"/>
        </w:rPr>
        <w:t xml:space="preserve">Objective </w:t>
      </w:r>
      <w:r w:rsidR="00A37324" w:rsidRPr="001A691C">
        <w:rPr>
          <w:b/>
          <w:sz w:val="52"/>
        </w:rPr>
        <w:t>of</w:t>
      </w:r>
      <w:r w:rsidRPr="001A691C">
        <w:rPr>
          <w:b/>
          <w:sz w:val="52"/>
        </w:rPr>
        <w:t xml:space="preserve"> Project</w:t>
      </w:r>
    </w:p>
    <w:p w:rsidR="00CC0015" w:rsidRDefault="00CC0015" w:rsidP="00CC0015">
      <w:pPr>
        <w:pStyle w:val="Standard"/>
        <w:jc w:val="center"/>
        <w:rPr>
          <w:b/>
          <w:bCs/>
          <w:sz w:val="40"/>
          <w:szCs w:val="40"/>
        </w:rPr>
      </w:pP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The main objective of the Java Project on Hotel Management System is to manage the details of Rooms, Customer's Details, Booking.</w:t>
      </w: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It manage</w:t>
      </w:r>
      <w:r w:rsidR="00A37324" w:rsidRPr="00A37324">
        <w:rPr>
          <w:rFonts w:asciiTheme="majorHAnsi" w:hAnsiTheme="majorHAnsi"/>
          <w:sz w:val="30"/>
          <w:szCs w:val="30"/>
        </w:rPr>
        <w:t>s all the information of Bills,</w:t>
      </w:r>
      <w:r w:rsidRPr="00A37324">
        <w:rPr>
          <w:rFonts w:asciiTheme="majorHAnsi" w:hAnsiTheme="majorHAnsi"/>
          <w:sz w:val="30"/>
          <w:szCs w:val="30"/>
        </w:rPr>
        <w:t xml:space="preserve"> Rooms and Administrator(Manager) can retrieve any detail about Reserved Rooms</w:t>
      </w:r>
      <w:r w:rsidR="00A37324" w:rsidRPr="00A37324">
        <w:rPr>
          <w:rFonts w:asciiTheme="majorHAnsi" w:hAnsiTheme="majorHAnsi"/>
          <w:sz w:val="30"/>
          <w:szCs w:val="30"/>
        </w:rPr>
        <w:t>. The project is both built for</w:t>
      </w:r>
      <w:r w:rsidRPr="00A37324">
        <w:rPr>
          <w:rFonts w:asciiTheme="majorHAnsi" w:hAnsiTheme="majorHAnsi"/>
          <w:sz w:val="30"/>
          <w:szCs w:val="30"/>
        </w:rPr>
        <w:t xml:space="preserve"> admin</w:t>
      </w:r>
      <w:r w:rsidR="00A37324" w:rsidRPr="00A37324">
        <w:rPr>
          <w:rFonts w:asciiTheme="majorHAnsi" w:hAnsiTheme="majorHAnsi"/>
          <w:sz w:val="30"/>
          <w:szCs w:val="30"/>
        </w:rPr>
        <w:t>i</w:t>
      </w:r>
      <w:r w:rsidRPr="00A37324">
        <w:rPr>
          <w:rFonts w:asciiTheme="majorHAnsi" w:hAnsiTheme="majorHAnsi"/>
          <w:sz w:val="30"/>
          <w:szCs w:val="30"/>
        </w:rPr>
        <w:t>strative &amp; Customer</w:t>
      </w:r>
      <w:r w:rsidR="00A37324" w:rsidRPr="00A37324">
        <w:rPr>
          <w:rFonts w:asciiTheme="majorHAnsi" w:hAnsiTheme="majorHAnsi"/>
          <w:sz w:val="30"/>
          <w:szCs w:val="30"/>
        </w:rPr>
        <w:t>’s</w:t>
      </w:r>
      <w:r w:rsidRPr="00A37324">
        <w:rPr>
          <w:rFonts w:asciiTheme="majorHAnsi" w:hAnsiTheme="majorHAnsi"/>
          <w:sz w:val="30"/>
          <w:szCs w:val="30"/>
        </w:rPr>
        <w:t xml:space="preserve"> end. They both are granted access to the software but Customer's access is limited.</w:t>
      </w:r>
    </w:p>
    <w:p w:rsidR="00CC0015" w:rsidRPr="00A37324" w:rsidRDefault="00CC0015" w:rsidP="00CC0015">
      <w:pPr>
        <w:pStyle w:val="Standard"/>
        <w:rPr>
          <w:rFonts w:asciiTheme="majorHAnsi" w:hAnsiTheme="majorHAnsi"/>
          <w:sz w:val="30"/>
          <w:szCs w:val="30"/>
        </w:rPr>
      </w:pPr>
      <w:r w:rsidRPr="00A37324">
        <w:rPr>
          <w:rFonts w:asciiTheme="majorHAnsi" w:hAnsiTheme="majorHAnsi"/>
          <w:sz w:val="30"/>
          <w:szCs w:val="30"/>
        </w:rPr>
        <w:t>The purpose of the project is to built an applic</w:t>
      </w:r>
      <w:r w:rsidR="00A37324" w:rsidRPr="00A37324">
        <w:rPr>
          <w:rFonts w:asciiTheme="majorHAnsi" w:hAnsiTheme="majorHAnsi"/>
          <w:sz w:val="30"/>
          <w:szCs w:val="30"/>
        </w:rPr>
        <w:t>ation program to reduce the man</w:t>
      </w:r>
      <w:r w:rsidRPr="00A37324">
        <w:rPr>
          <w:rFonts w:asciiTheme="majorHAnsi" w:hAnsiTheme="majorHAnsi"/>
          <w:sz w:val="30"/>
          <w:szCs w:val="30"/>
        </w:rPr>
        <w:t>ual work for managing the rooms and customer's details.</w:t>
      </w:r>
    </w:p>
    <w:p w:rsidR="00CC0015" w:rsidRDefault="00CC0015" w:rsidP="00CC0015">
      <w:pPr>
        <w:pStyle w:val="Standard"/>
        <w:rPr>
          <w:rFonts w:asciiTheme="majorHAnsi" w:hAnsiTheme="majorHAnsi"/>
          <w:sz w:val="30"/>
          <w:szCs w:val="30"/>
        </w:rPr>
      </w:pPr>
      <w:r w:rsidRPr="00A37324">
        <w:rPr>
          <w:rFonts w:asciiTheme="majorHAnsi" w:hAnsiTheme="majorHAnsi"/>
          <w:sz w:val="30"/>
          <w:szCs w:val="30"/>
        </w:rPr>
        <w:t>It tracks all the d</w:t>
      </w:r>
      <w:r w:rsidR="00A37324" w:rsidRPr="00A37324">
        <w:rPr>
          <w:rFonts w:asciiTheme="majorHAnsi" w:hAnsiTheme="majorHAnsi"/>
          <w:sz w:val="30"/>
          <w:szCs w:val="30"/>
        </w:rPr>
        <w:t>etails about Customer's, Rooms a</w:t>
      </w:r>
      <w:r w:rsidRPr="00A37324">
        <w:rPr>
          <w:rFonts w:asciiTheme="majorHAnsi" w:hAnsiTheme="majorHAnsi"/>
          <w:sz w:val="30"/>
          <w:szCs w:val="30"/>
        </w:rPr>
        <w:t>nd Book</w:t>
      </w:r>
      <w:r w:rsidR="00A37324" w:rsidRPr="00A37324">
        <w:rPr>
          <w:rFonts w:asciiTheme="majorHAnsi" w:hAnsiTheme="majorHAnsi"/>
          <w:sz w:val="30"/>
          <w:szCs w:val="30"/>
        </w:rPr>
        <w:t>i</w:t>
      </w:r>
      <w:r w:rsidRPr="00A37324">
        <w:rPr>
          <w:rFonts w:asciiTheme="majorHAnsi" w:hAnsiTheme="majorHAnsi"/>
          <w:sz w:val="30"/>
          <w:szCs w:val="30"/>
        </w:rPr>
        <w:t>ng.</w:t>
      </w:r>
    </w:p>
    <w:p w:rsidR="00934220" w:rsidRPr="00193F5D" w:rsidRDefault="00934220" w:rsidP="00934220">
      <w:pPr>
        <w:pStyle w:val="ListParagraph"/>
        <w:numPr>
          <w:ilvl w:val="0"/>
          <w:numId w:val="24"/>
        </w:numPr>
        <w:jc w:val="both"/>
        <w:rPr>
          <w:rFonts w:ascii="Times New Roman" w:hAnsi="Times New Roman" w:cs="Times New Roman"/>
          <w:sz w:val="32"/>
          <w:szCs w:val="32"/>
          <w:lang w:val="en-US"/>
        </w:rPr>
      </w:pPr>
      <w:r w:rsidRPr="00193F5D">
        <w:rPr>
          <w:rFonts w:ascii="Times New Roman" w:hAnsi="Times New Roman" w:cs="Times New Roman"/>
          <w:sz w:val="32"/>
          <w:szCs w:val="32"/>
          <w:lang w:val="en-US"/>
        </w:rPr>
        <w:t>It deals with the less use of man power.</w:t>
      </w:r>
    </w:p>
    <w:p w:rsidR="00934220" w:rsidRDefault="00934220" w:rsidP="00934220">
      <w:pPr>
        <w:pStyle w:val="ListParagraph"/>
        <w:numPr>
          <w:ilvl w:val="0"/>
          <w:numId w:val="24"/>
        </w:numPr>
        <w:jc w:val="both"/>
        <w:rPr>
          <w:rFonts w:ascii="Times New Roman" w:hAnsi="Times New Roman" w:cs="Times New Roman"/>
          <w:sz w:val="32"/>
          <w:szCs w:val="32"/>
          <w:lang w:val="en-US"/>
        </w:rPr>
      </w:pPr>
      <w:r w:rsidRPr="00193F5D">
        <w:rPr>
          <w:rFonts w:ascii="Times New Roman" w:hAnsi="Times New Roman" w:cs="Times New Roman"/>
          <w:sz w:val="32"/>
          <w:szCs w:val="32"/>
          <w:lang w:val="en-US"/>
        </w:rPr>
        <w:t>Provides searching facilities f</w:t>
      </w:r>
      <w:r>
        <w:rPr>
          <w:rFonts w:ascii="Times New Roman" w:hAnsi="Times New Roman" w:cs="Times New Roman"/>
          <w:sz w:val="32"/>
          <w:szCs w:val="32"/>
          <w:lang w:val="en-US"/>
        </w:rPr>
        <w:t>or various factors such as booking, customers, rooms</w:t>
      </w:r>
    </w:p>
    <w:p w:rsidR="00934220" w:rsidRPr="00193F5D" w:rsidRDefault="00934220" w:rsidP="00934220">
      <w:pPr>
        <w:pStyle w:val="ListParagraph"/>
        <w:numPr>
          <w:ilvl w:val="0"/>
          <w:numId w:val="24"/>
        </w:numPr>
        <w:jc w:val="both"/>
        <w:rPr>
          <w:rFonts w:ascii="Times New Roman" w:hAnsi="Times New Roman" w:cs="Times New Roman"/>
          <w:sz w:val="32"/>
          <w:szCs w:val="32"/>
          <w:lang w:val="en-US"/>
        </w:rPr>
      </w:pPr>
      <w:r w:rsidRPr="00193F5D">
        <w:rPr>
          <w:rFonts w:ascii="Times New Roman" w:hAnsi="Times New Roman" w:cs="Times New Roman"/>
          <w:sz w:val="32"/>
          <w:szCs w:val="32"/>
          <w:lang w:val="en-US"/>
        </w:rPr>
        <w:t>Provides full security to the personal information of the customers.</w:t>
      </w:r>
    </w:p>
    <w:p w:rsidR="00934220" w:rsidRPr="00193F5D" w:rsidRDefault="00934220" w:rsidP="00934220">
      <w:pPr>
        <w:pStyle w:val="ListParagraph"/>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193F5D">
        <w:rPr>
          <w:rFonts w:ascii="Times New Roman" w:hAnsi="Times New Roman" w:cs="Times New Roman"/>
          <w:sz w:val="32"/>
          <w:szCs w:val="32"/>
          <w:lang w:val="en-US"/>
        </w:rPr>
        <w:t>.</w:t>
      </w:r>
    </w:p>
    <w:p w:rsidR="00934220" w:rsidRPr="00A37324" w:rsidRDefault="00934220" w:rsidP="00CC0015">
      <w:pPr>
        <w:pStyle w:val="Standard"/>
        <w:rPr>
          <w:rFonts w:asciiTheme="majorHAnsi" w:hAnsiTheme="majorHAnsi"/>
          <w:sz w:val="30"/>
          <w:szCs w:val="30"/>
        </w:rPr>
      </w:pPr>
    </w:p>
    <w:p w:rsidR="00A4576E" w:rsidRDefault="00A4576E" w:rsidP="00CC0015">
      <w:pPr>
        <w:pStyle w:val="Standard"/>
        <w:rPr>
          <w:sz w:val="30"/>
          <w:szCs w:val="30"/>
        </w:rPr>
      </w:pPr>
    </w:p>
    <w:p w:rsidR="00CC0015" w:rsidRDefault="00CC0015" w:rsidP="00CC0015">
      <w:pPr>
        <w:pStyle w:val="Standard"/>
        <w:rPr>
          <w:sz w:val="30"/>
          <w:szCs w:val="30"/>
        </w:rPr>
      </w:pPr>
    </w:p>
    <w:p w:rsidR="00537E0E" w:rsidRDefault="00537E0E" w:rsidP="00413514">
      <w:pPr>
        <w:pStyle w:val="Title"/>
        <w:rPr>
          <w:rFonts w:ascii="Arial" w:hAnsi="Arial" w:cs="Arial"/>
          <w:spacing w:val="10"/>
          <w:sz w:val="40"/>
        </w:rPr>
      </w:pPr>
    </w:p>
    <w:p w:rsidR="00286BD2" w:rsidRDefault="00537E0E">
      <w:pPr>
        <w:rPr>
          <w:rFonts w:ascii="Arial" w:hAnsi="Arial" w:cs="Arial"/>
          <w:spacing w:val="10"/>
          <w:sz w:val="40"/>
        </w:rPr>
      </w:pPr>
      <w:r>
        <w:rPr>
          <w:rFonts w:ascii="Arial" w:hAnsi="Arial" w:cs="Arial"/>
          <w:spacing w:val="10"/>
          <w:sz w:val="40"/>
        </w:rPr>
        <w:br w:type="page"/>
      </w:r>
    </w:p>
    <w:p w:rsidR="00286BD2" w:rsidRPr="00107E39" w:rsidRDefault="00286BD2" w:rsidP="00286BD2">
      <w:pPr>
        <w:rPr>
          <w:rFonts w:ascii="Times New Roman" w:hAnsi="Times New Roman"/>
          <w:sz w:val="36"/>
          <w:szCs w:val="36"/>
        </w:rPr>
      </w:pPr>
    </w:p>
    <w:p w:rsidR="00286BD2" w:rsidRDefault="00286BD2" w:rsidP="00286BD2">
      <w:pPr>
        <w:jc w:val="center"/>
        <w:rPr>
          <w:rFonts w:ascii="Times New Roman" w:hAnsi="Times New Roman"/>
          <w:b/>
          <w:sz w:val="48"/>
          <w:szCs w:val="48"/>
          <w:u w:val="single"/>
        </w:rPr>
      </w:pPr>
      <w:r>
        <w:rPr>
          <w:rFonts w:ascii="Times New Roman" w:hAnsi="Times New Roman"/>
          <w:b/>
          <w:sz w:val="48"/>
          <w:szCs w:val="48"/>
          <w:u w:val="single"/>
        </w:rPr>
        <w:t>Tools/Environment Used</w:t>
      </w:r>
    </w:p>
    <w:p w:rsidR="00286BD2" w:rsidRPr="00107E39" w:rsidRDefault="00286BD2" w:rsidP="00286BD2">
      <w:pPr>
        <w:rPr>
          <w:rFonts w:asciiTheme="majorHAnsi" w:hAnsiTheme="majorHAnsi" w:cs="Arial"/>
          <w:b/>
          <w:sz w:val="40"/>
          <w:szCs w:val="40"/>
          <w:u w:val="single"/>
        </w:rPr>
      </w:pPr>
      <w:r w:rsidRPr="00107E39">
        <w:rPr>
          <w:rFonts w:asciiTheme="majorHAnsi" w:hAnsiTheme="majorHAnsi" w:cs="Arial"/>
          <w:b/>
          <w:sz w:val="40"/>
          <w:szCs w:val="40"/>
          <w:u w:val="single"/>
        </w:rPr>
        <w:t>HARDWARE REQUIREMENTS</w:t>
      </w:r>
    </w:p>
    <w:tbl>
      <w:tblPr>
        <w:tblStyle w:val="PlainTable41"/>
        <w:tblW w:w="10472" w:type="dxa"/>
        <w:tblLook w:val="04A0" w:firstRow="1" w:lastRow="0" w:firstColumn="1" w:lastColumn="0" w:noHBand="0" w:noVBand="1"/>
      </w:tblPr>
      <w:tblGrid>
        <w:gridCol w:w="5236"/>
        <w:gridCol w:w="5236"/>
      </w:tblGrid>
      <w:tr w:rsidR="00286BD2" w:rsidTr="00F84FA5">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5236"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Processor</w:t>
            </w:r>
          </w:p>
        </w:tc>
        <w:tc>
          <w:tcPr>
            <w:tcW w:w="5236" w:type="dxa"/>
          </w:tcPr>
          <w:p w:rsidR="00286BD2" w:rsidRPr="00107E39" w:rsidRDefault="00286BD2" w:rsidP="00F84FA5">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sz w:val="36"/>
                <w:szCs w:val="36"/>
              </w:rPr>
            </w:pPr>
            <w:r w:rsidRPr="00107E39">
              <w:rPr>
                <w:rFonts w:asciiTheme="minorHAnsi" w:hAnsiTheme="minorHAnsi" w:cs="Arial"/>
                <w:b w:val="0"/>
                <w:sz w:val="36"/>
                <w:szCs w:val="36"/>
              </w:rPr>
              <w:t>Intel (R) Core  (TM) 2 Duo</w:t>
            </w:r>
          </w:p>
        </w:tc>
      </w:tr>
      <w:tr w:rsidR="00286BD2" w:rsidRPr="00107E39" w:rsidTr="00F84FA5">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236"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Processor Speed</w:t>
            </w:r>
          </w:p>
        </w:tc>
        <w:tc>
          <w:tcPr>
            <w:tcW w:w="5236" w:type="dxa"/>
          </w:tcPr>
          <w:p w:rsidR="00286BD2" w:rsidRPr="00107E39" w:rsidRDefault="00286BD2" w:rsidP="00F84FA5">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2.00 GHz</w:t>
            </w:r>
          </w:p>
        </w:tc>
      </w:tr>
      <w:tr w:rsidR="00286BD2" w:rsidRPr="00107E39" w:rsidTr="00F84FA5">
        <w:trPr>
          <w:trHeight w:val="448"/>
        </w:trPr>
        <w:tc>
          <w:tcPr>
            <w:cnfStyle w:val="001000000000" w:firstRow="0" w:lastRow="0" w:firstColumn="1" w:lastColumn="0" w:oddVBand="0" w:evenVBand="0" w:oddHBand="0" w:evenHBand="0" w:firstRowFirstColumn="0" w:firstRowLastColumn="0" w:lastRowFirstColumn="0" w:lastRowLastColumn="0"/>
            <w:tcW w:w="5236"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RAM</w:t>
            </w:r>
          </w:p>
        </w:tc>
        <w:tc>
          <w:tcPr>
            <w:tcW w:w="5236" w:type="dxa"/>
          </w:tcPr>
          <w:p w:rsidR="00286BD2" w:rsidRPr="00107E39" w:rsidRDefault="00286BD2" w:rsidP="00F84FA5">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2.00 GB</w:t>
            </w:r>
          </w:p>
        </w:tc>
      </w:tr>
      <w:tr w:rsidR="00286BD2" w:rsidTr="00F84FA5">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236"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Hard Disk</w:t>
            </w:r>
          </w:p>
        </w:tc>
        <w:tc>
          <w:tcPr>
            <w:tcW w:w="5236" w:type="dxa"/>
          </w:tcPr>
          <w:p w:rsidR="00286BD2" w:rsidRPr="00107E39" w:rsidRDefault="00286BD2" w:rsidP="00F84FA5">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50 GB hard disk or above</w:t>
            </w:r>
          </w:p>
        </w:tc>
      </w:tr>
    </w:tbl>
    <w:p w:rsidR="00286BD2" w:rsidRPr="00107E39" w:rsidRDefault="00286BD2" w:rsidP="00286BD2">
      <w:pPr>
        <w:pStyle w:val="ListParagraph"/>
        <w:spacing w:after="200" w:line="276" w:lineRule="auto"/>
        <w:rPr>
          <w:rFonts w:ascii="Arial Rounded MT Bold" w:hAnsi="Arial Rounded MT Bold" w:cs="Arial"/>
          <w:sz w:val="32"/>
          <w:szCs w:val="28"/>
        </w:rPr>
      </w:pPr>
      <w:r w:rsidRPr="00693A67">
        <w:rPr>
          <w:rFonts w:ascii="Arial Rounded MT Bold" w:hAnsi="Arial Rounded MT Bold" w:cs="Arial"/>
          <w:sz w:val="28"/>
          <w:szCs w:val="28"/>
        </w:rPr>
        <w:tab/>
      </w:r>
    </w:p>
    <w:p w:rsidR="00286BD2" w:rsidRPr="00107E39" w:rsidRDefault="00286BD2" w:rsidP="00286BD2">
      <w:pPr>
        <w:rPr>
          <w:rFonts w:asciiTheme="majorHAnsi" w:hAnsiTheme="majorHAnsi" w:cs="Arial"/>
          <w:b/>
          <w:sz w:val="40"/>
          <w:szCs w:val="36"/>
          <w:u w:val="single"/>
        </w:rPr>
      </w:pPr>
      <w:r w:rsidRPr="00107E39">
        <w:rPr>
          <w:rFonts w:asciiTheme="majorHAnsi" w:hAnsiTheme="majorHAnsi" w:cs="Arial"/>
          <w:b/>
          <w:sz w:val="40"/>
          <w:szCs w:val="36"/>
          <w:u w:val="single"/>
        </w:rPr>
        <w:t>SOFTWARE REQUIREMENTS</w:t>
      </w:r>
    </w:p>
    <w:tbl>
      <w:tblPr>
        <w:tblStyle w:val="PlainTable41"/>
        <w:tblW w:w="10406" w:type="dxa"/>
        <w:tblLook w:val="04A0" w:firstRow="1" w:lastRow="0" w:firstColumn="1" w:lastColumn="0" w:noHBand="0" w:noVBand="1"/>
      </w:tblPr>
      <w:tblGrid>
        <w:gridCol w:w="5203"/>
        <w:gridCol w:w="5203"/>
      </w:tblGrid>
      <w:tr w:rsidR="00286BD2" w:rsidTr="00F84FA5">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203"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Front End</w:t>
            </w:r>
          </w:p>
        </w:tc>
        <w:tc>
          <w:tcPr>
            <w:tcW w:w="5203" w:type="dxa"/>
          </w:tcPr>
          <w:p w:rsidR="00286BD2" w:rsidRPr="00107E39" w:rsidRDefault="00286BD2" w:rsidP="00F84FA5">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sz w:val="36"/>
                <w:szCs w:val="36"/>
              </w:rPr>
            </w:pPr>
            <w:r w:rsidRPr="00107E39">
              <w:rPr>
                <w:rFonts w:asciiTheme="minorHAnsi" w:hAnsiTheme="minorHAnsi" w:cs="Arial"/>
                <w:b w:val="0"/>
                <w:sz w:val="36"/>
                <w:szCs w:val="36"/>
              </w:rPr>
              <w:t>Java</w:t>
            </w:r>
          </w:p>
        </w:tc>
      </w:tr>
      <w:tr w:rsidR="00286BD2" w:rsidTr="00F84FA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203" w:type="dxa"/>
          </w:tcPr>
          <w:p w:rsidR="00286BD2" w:rsidRPr="00107E39" w:rsidRDefault="00286BD2" w:rsidP="00F84FA5">
            <w:pPr>
              <w:pStyle w:val="ListParagraph"/>
              <w:numPr>
                <w:ilvl w:val="0"/>
                <w:numId w:val="17"/>
              </w:numPr>
              <w:spacing w:after="0" w:line="240" w:lineRule="auto"/>
              <w:rPr>
                <w:rFonts w:cs="Arial"/>
                <w:sz w:val="36"/>
                <w:szCs w:val="36"/>
              </w:rPr>
            </w:pPr>
            <w:r w:rsidRPr="00107E39">
              <w:rPr>
                <w:rFonts w:cs="Arial"/>
                <w:sz w:val="36"/>
                <w:szCs w:val="36"/>
              </w:rPr>
              <w:t>Back End</w:t>
            </w:r>
          </w:p>
        </w:tc>
        <w:tc>
          <w:tcPr>
            <w:tcW w:w="5203" w:type="dxa"/>
          </w:tcPr>
          <w:p w:rsidR="00286BD2" w:rsidRPr="00107E39" w:rsidRDefault="00286BD2" w:rsidP="00F84FA5">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MySQL</w:t>
            </w:r>
          </w:p>
        </w:tc>
      </w:tr>
    </w:tbl>
    <w:p w:rsidR="00286BD2" w:rsidRPr="00107E39" w:rsidRDefault="00286BD2" w:rsidP="00286BD2">
      <w:pPr>
        <w:rPr>
          <w:rFonts w:ascii="Arial Black" w:hAnsi="Arial Black" w:cs="Arial"/>
          <w:sz w:val="28"/>
          <w:szCs w:val="28"/>
        </w:rPr>
      </w:pPr>
      <w:r w:rsidRPr="00107E39">
        <w:rPr>
          <w:rFonts w:ascii="Arial Rounded MT Bold" w:hAnsi="Arial Rounded MT Bold" w:cs="Arial"/>
          <w:sz w:val="28"/>
          <w:szCs w:val="28"/>
        </w:rPr>
        <w:tab/>
      </w:r>
      <w:r w:rsidRPr="00107E39">
        <w:rPr>
          <w:rFonts w:ascii="Arial Rounded MT Bold" w:hAnsi="Arial Rounded MT Bold" w:cs="Arial"/>
          <w:sz w:val="28"/>
          <w:szCs w:val="28"/>
        </w:rPr>
        <w:tab/>
      </w:r>
    </w:p>
    <w:p w:rsidR="00286BD2" w:rsidRDefault="00286BD2" w:rsidP="00286BD2">
      <w:r w:rsidRPr="00EC4BBF">
        <w:rPr>
          <w:rFonts w:ascii="Arial Rounded MT Bold" w:hAnsi="Arial Rounded MT Bold" w:cs="Arial"/>
          <w:sz w:val="28"/>
          <w:szCs w:val="28"/>
        </w:rPr>
        <w:t xml:space="preserve">Operating System </w:t>
      </w:r>
      <w:r w:rsidRPr="00EC4BBF">
        <w:rPr>
          <w:rFonts w:ascii="Arial Rounded MT Bold" w:hAnsi="Arial Rounded MT Bold" w:cs="Arial"/>
          <w:sz w:val="28"/>
          <w:szCs w:val="28"/>
        </w:rPr>
        <w:tab/>
        <w:t xml:space="preserve">:   </w:t>
      </w:r>
      <w:r w:rsidRPr="00EC4BBF">
        <w:rPr>
          <w:rFonts w:ascii="Arial" w:hAnsi="Arial" w:cs="Arial"/>
          <w:sz w:val="28"/>
          <w:szCs w:val="28"/>
        </w:rPr>
        <w:t xml:space="preserve">Windows 7 </w:t>
      </w:r>
      <w:r w:rsidRPr="00EC4BBF">
        <w:rPr>
          <w:rFonts w:ascii="Arial" w:hAnsi="Arial" w:cs="Arial"/>
          <w:sz w:val="28"/>
          <w:szCs w:val="28"/>
        </w:rPr>
        <w:tab/>
      </w:r>
    </w:p>
    <w:p w:rsidR="00286BD2" w:rsidRDefault="00286BD2">
      <w:pPr>
        <w:rPr>
          <w:rFonts w:ascii="Arial" w:hAnsi="Arial" w:cs="Arial"/>
          <w:spacing w:val="10"/>
          <w:sz w:val="40"/>
        </w:rPr>
      </w:pPr>
      <w:r>
        <w:rPr>
          <w:rFonts w:ascii="Arial" w:hAnsi="Arial" w:cs="Arial"/>
          <w:spacing w:val="10"/>
          <w:sz w:val="40"/>
        </w:rPr>
        <w:br w:type="page"/>
      </w:r>
    </w:p>
    <w:p w:rsidR="00537E0E" w:rsidRDefault="00537E0E">
      <w:pPr>
        <w:rPr>
          <w:rFonts w:ascii="Arial" w:eastAsia="Times New Roman" w:hAnsi="Arial" w:cs="Arial"/>
          <w:spacing w:val="10"/>
          <w:sz w:val="40"/>
          <w:szCs w:val="24"/>
        </w:rPr>
      </w:pPr>
    </w:p>
    <w:p w:rsidR="00A168F0" w:rsidRPr="009E2814" w:rsidRDefault="00537E0E" w:rsidP="00934220">
      <w:pPr>
        <w:pStyle w:val="Title"/>
        <w:rPr>
          <w:rFonts w:ascii="Castellar" w:hAnsi="Castellar"/>
          <w:spacing w:val="10"/>
          <w:sz w:val="56"/>
          <w:szCs w:val="56"/>
        </w:rPr>
      </w:pPr>
      <w:r w:rsidRPr="009E2814">
        <w:rPr>
          <w:rFonts w:ascii="Castellar" w:hAnsi="Castellar"/>
          <w:spacing w:val="10"/>
          <w:sz w:val="56"/>
          <w:szCs w:val="56"/>
        </w:rPr>
        <w:t>Analysis</w:t>
      </w:r>
    </w:p>
    <w:p w:rsidR="00286BD2" w:rsidRPr="009E2814" w:rsidRDefault="00537E0E" w:rsidP="00934220">
      <w:pPr>
        <w:pStyle w:val="Title"/>
        <w:ind w:left="360"/>
        <w:rPr>
          <w:rFonts w:ascii="Castellar" w:hAnsi="Castellar"/>
          <w:b/>
          <w:spacing w:val="10"/>
          <w:sz w:val="48"/>
          <w:szCs w:val="48"/>
          <w:u w:val="single"/>
        </w:rPr>
      </w:pPr>
      <w:r w:rsidRPr="009E2814">
        <w:rPr>
          <w:rFonts w:ascii="Castellar" w:hAnsi="Castellar"/>
          <w:b/>
          <w:spacing w:val="10"/>
          <w:sz w:val="48"/>
          <w:szCs w:val="48"/>
          <w:u w:val="single"/>
        </w:rPr>
        <w:t>Identification of need</w:t>
      </w:r>
    </w:p>
    <w:p w:rsidR="00934220" w:rsidRPr="00934220" w:rsidRDefault="00934220" w:rsidP="00934220">
      <w:pPr>
        <w:pStyle w:val="Title"/>
        <w:ind w:left="360"/>
        <w:rPr>
          <w:rFonts w:ascii="Times New Roman" w:hAnsi="Times New Roman"/>
          <w:b/>
          <w:spacing w:val="10"/>
          <w:sz w:val="44"/>
          <w:szCs w:val="44"/>
          <w:u w:val="single"/>
        </w:rPr>
      </w:pPr>
    </w:p>
    <w:p w:rsidR="002513C9" w:rsidRPr="002513C9" w:rsidRDefault="002513C9" w:rsidP="00934220">
      <w:pPr>
        <w:pStyle w:val="Title"/>
        <w:jc w:val="left"/>
        <w:rPr>
          <w:rFonts w:ascii="Arial" w:hAnsi="Arial" w:cs="Arial"/>
          <w:spacing w:val="10"/>
          <w:sz w:val="40"/>
        </w:rPr>
      </w:pPr>
      <w:r w:rsidRPr="00934220">
        <w:rPr>
          <w:rFonts w:ascii="Times New Roman" w:hAnsi="Times New Roman"/>
          <w:spacing w:val="10"/>
          <w:sz w:val="40"/>
        </w:rPr>
        <w:t>Identification of need is the first step in the analysis phase.</w:t>
      </w:r>
      <w:r w:rsidR="00934220" w:rsidRPr="00934220">
        <w:rPr>
          <w:rFonts w:ascii="Times New Roman" w:hAnsi="Times New Roman"/>
          <w:spacing w:val="10"/>
          <w:sz w:val="40"/>
        </w:rPr>
        <w:t xml:space="preserve"> </w:t>
      </w:r>
      <w:r w:rsidRPr="00934220">
        <w:rPr>
          <w:rFonts w:ascii="Times New Roman" w:hAnsi="Times New Roman"/>
          <w:spacing w:val="10"/>
          <w:sz w:val="40"/>
        </w:rPr>
        <w:t xml:space="preserve">Before developing the actual software </w:t>
      </w:r>
      <w:r w:rsidR="00934220" w:rsidRPr="00934220">
        <w:rPr>
          <w:rFonts w:ascii="Times New Roman" w:hAnsi="Times New Roman"/>
          <w:spacing w:val="10"/>
          <w:sz w:val="40"/>
        </w:rPr>
        <w:t>firstly,</w:t>
      </w:r>
      <w:r w:rsidRPr="00934220">
        <w:rPr>
          <w:rFonts w:ascii="Times New Roman" w:hAnsi="Times New Roman"/>
          <w:spacing w:val="10"/>
          <w:sz w:val="40"/>
        </w:rPr>
        <w:t xml:space="preserve"> we need to analysis all the needs of the user.</w:t>
      </w:r>
      <w:r>
        <w:rPr>
          <w:rFonts w:ascii="Arial" w:hAnsi="Arial" w:cs="Arial"/>
          <w:spacing w:val="10"/>
          <w:sz w:val="40"/>
        </w:rPr>
        <w:t xml:space="preserve"> </w:t>
      </w:r>
    </w:p>
    <w:p w:rsidR="00286BD2" w:rsidRDefault="00286BD2" w:rsidP="00286BD2">
      <w:pPr>
        <w:pStyle w:val="Title"/>
        <w:jc w:val="left"/>
        <w:rPr>
          <w:rFonts w:ascii="Arial" w:hAnsi="Arial" w:cs="Arial"/>
          <w:spacing w:val="10"/>
          <w:sz w:val="40"/>
        </w:rPr>
      </w:pPr>
    </w:p>
    <w:p w:rsidR="00765592" w:rsidRPr="00413514" w:rsidRDefault="00765592" w:rsidP="00413514">
      <w:pPr>
        <w:pStyle w:val="Title"/>
        <w:rPr>
          <w:rFonts w:ascii="Arial" w:hAnsi="Arial" w:cs="Arial"/>
          <w:spacing w:val="10"/>
        </w:rPr>
      </w:pPr>
      <w:r>
        <w:rPr>
          <w:rFonts w:ascii="Arial" w:hAnsi="Arial" w:cs="Arial"/>
          <w:spacing w:val="10"/>
          <w:sz w:val="40"/>
        </w:rPr>
        <w:br w:type="page"/>
      </w:r>
    </w:p>
    <w:p w:rsidR="00934220" w:rsidRDefault="00934220" w:rsidP="00A37324">
      <w:pPr>
        <w:jc w:val="center"/>
        <w:rPr>
          <w:rFonts w:ascii="Castellar" w:hAnsi="Castellar" w:cs="Arial"/>
          <w:b/>
          <w:sz w:val="56"/>
          <w:szCs w:val="56"/>
          <w:u w:val="single"/>
        </w:rPr>
      </w:pPr>
    </w:p>
    <w:p w:rsidR="00CC0015" w:rsidRPr="00A37324" w:rsidRDefault="00CC0015" w:rsidP="00A37324">
      <w:pPr>
        <w:jc w:val="center"/>
        <w:rPr>
          <w:rFonts w:ascii="Castellar" w:hAnsi="Castellar" w:cs="Arial"/>
          <w:b/>
          <w:sz w:val="56"/>
          <w:szCs w:val="56"/>
          <w:u w:val="single"/>
        </w:rPr>
      </w:pPr>
      <w:r w:rsidRPr="00A37324">
        <w:rPr>
          <w:rFonts w:ascii="Castellar" w:hAnsi="Castellar" w:cs="Arial"/>
          <w:b/>
          <w:sz w:val="56"/>
          <w:szCs w:val="56"/>
          <w:u w:val="single"/>
        </w:rPr>
        <w:t>PROJECT CATEGORY</w:t>
      </w:r>
    </w:p>
    <w:p w:rsidR="00107E39" w:rsidRDefault="00CC0015" w:rsidP="00CC0015">
      <w:pPr>
        <w:rPr>
          <w:rFonts w:ascii="Times New Roman" w:hAnsi="Times New Roman"/>
          <w:sz w:val="36"/>
          <w:szCs w:val="36"/>
        </w:rPr>
      </w:pPr>
      <w:r w:rsidRPr="00107E39">
        <w:rPr>
          <w:rFonts w:ascii="Times New Roman" w:hAnsi="Times New Roman"/>
          <w:sz w:val="36"/>
          <w:szCs w:val="36"/>
        </w:rPr>
        <w:t>Windows Application Software</w:t>
      </w:r>
    </w:p>
    <w:p w:rsidR="00107E39" w:rsidRPr="00107E39" w:rsidRDefault="00107E39" w:rsidP="00CC0015">
      <w:pPr>
        <w:rPr>
          <w:rFonts w:ascii="Times New Roman" w:hAnsi="Times New Roman"/>
          <w:sz w:val="36"/>
          <w:szCs w:val="36"/>
        </w:rPr>
      </w:pPr>
    </w:p>
    <w:p w:rsidR="00CC0015" w:rsidRDefault="00CC0015" w:rsidP="00CC0015">
      <w:pPr>
        <w:rPr>
          <w:rFonts w:ascii="Times New Roman" w:hAnsi="Times New Roman"/>
          <w:b/>
          <w:sz w:val="48"/>
          <w:szCs w:val="48"/>
          <w:u w:val="single"/>
        </w:rPr>
      </w:pPr>
      <w:r w:rsidRPr="00107E39">
        <w:rPr>
          <w:rFonts w:ascii="Times New Roman" w:hAnsi="Times New Roman"/>
          <w:b/>
          <w:sz w:val="48"/>
          <w:szCs w:val="48"/>
          <w:u w:val="single"/>
        </w:rPr>
        <w:t>Hardware and Software Requirements</w:t>
      </w:r>
    </w:p>
    <w:p w:rsidR="00107E39" w:rsidRPr="00107E39" w:rsidRDefault="00107E39" w:rsidP="00CC0015">
      <w:pPr>
        <w:rPr>
          <w:rFonts w:ascii="Times New Roman" w:hAnsi="Times New Roman"/>
          <w:b/>
          <w:sz w:val="48"/>
          <w:szCs w:val="48"/>
          <w:u w:val="single"/>
        </w:rPr>
      </w:pPr>
    </w:p>
    <w:p w:rsidR="00A37324" w:rsidRPr="00107E39" w:rsidRDefault="00CC0015" w:rsidP="00107E39">
      <w:pPr>
        <w:jc w:val="center"/>
        <w:rPr>
          <w:rFonts w:asciiTheme="majorHAnsi" w:hAnsiTheme="majorHAnsi" w:cs="Arial"/>
          <w:b/>
          <w:sz w:val="40"/>
          <w:szCs w:val="40"/>
          <w:u w:val="single"/>
        </w:rPr>
      </w:pPr>
      <w:r w:rsidRPr="00107E39">
        <w:rPr>
          <w:rFonts w:asciiTheme="majorHAnsi" w:hAnsiTheme="majorHAnsi" w:cs="Arial"/>
          <w:b/>
          <w:sz w:val="40"/>
          <w:szCs w:val="40"/>
          <w:u w:val="single"/>
        </w:rPr>
        <w:t>HARDWARE REQUIREMENTS</w:t>
      </w:r>
    </w:p>
    <w:tbl>
      <w:tblPr>
        <w:tblStyle w:val="PlainTable41"/>
        <w:tblW w:w="10472" w:type="dxa"/>
        <w:tblLook w:val="04A0" w:firstRow="1" w:lastRow="0" w:firstColumn="1" w:lastColumn="0" w:noHBand="0" w:noVBand="1"/>
      </w:tblPr>
      <w:tblGrid>
        <w:gridCol w:w="5236"/>
        <w:gridCol w:w="5236"/>
      </w:tblGrid>
      <w:tr w:rsidR="00107E39" w:rsidTr="00107E39">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5236" w:type="dxa"/>
          </w:tcPr>
          <w:p w:rsidR="00107E39"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Processor</w:t>
            </w:r>
          </w:p>
        </w:tc>
        <w:tc>
          <w:tcPr>
            <w:tcW w:w="5236" w:type="dxa"/>
          </w:tcPr>
          <w:p w:rsidR="00A37324" w:rsidRPr="00107E39" w:rsidRDefault="00107E39" w:rsidP="00CC0015">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sz w:val="36"/>
                <w:szCs w:val="36"/>
              </w:rPr>
            </w:pPr>
            <w:r w:rsidRPr="00107E39">
              <w:rPr>
                <w:rFonts w:asciiTheme="minorHAnsi" w:hAnsiTheme="minorHAnsi" w:cs="Arial"/>
                <w:b w:val="0"/>
                <w:sz w:val="36"/>
                <w:szCs w:val="36"/>
              </w:rPr>
              <w:t>Intel (R) Core  (TM) 2 Duo</w:t>
            </w:r>
          </w:p>
        </w:tc>
      </w:tr>
      <w:tr w:rsidR="00107E39" w:rsidRPr="00107E39" w:rsidTr="00107E3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236" w:type="dxa"/>
          </w:tcPr>
          <w:p w:rsidR="00A37324"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Processor Speed</w:t>
            </w:r>
          </w:p>
        </w:tc>
        <w:tc>
          <w:tcPr>
            <w:tcW w:w="5236" w:type="dxa"/>
          </w:tcPr>
          <w:p w:rsidR="00A37324" w:rsidRPr="00107E39" w:rsidRDefault="00107E39" w:rsidP="00CC0015">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2.00 GHz</w:t>
            </w:r>
          </w:p>
        </w:tc>
      </w:tr>
      <w:tr w:rsidR="00107E39" w:rsidRPr="00107E39" w:rsidTr="00107E39">
        <w:trPr>
          <w:trHeight w:val="448"/>
        </w:trPr>
        <w:tc>
          <w:tcPr>
            <w:cnfStyle w:val="001000000000" w:firstRow="0" w:lastRow="0" w:firstColumn="1" w:lastColumn="0" w:oddVBand="0" w:evenVBand="0" w:oddHBand="0" w:evenHBand="0" w:firstRowFirstColumn="0" w:firstRowLastColumn="0" w:lastRowFirstColumn="0" w:lastRowLastColumn="0"/>
            <w:tcW w:w="5236" w:type="dxa"/>
          </w:tcPr>
          <w:p w:rsidR="00A37324"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RAM</w:t>
            </w:r>
          </w:p>
        </w:tc>
        <w:tc>
          <w:tcPr>
            <w:tcW w:w="5236" w:type="dxa"/>
          </w:tcPr>
          <w:p w:rsidR="00A37324" w:rsidRPr="00107E39" w:rsidRDefault="00107E39" w:rsidP="00CC0015">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2.00 GB</w:t>
            </w:r>
          </w:p>
        </w:tc>
      </w:tr>
      <w:tr w:rsidR="00107E39" w:rsidTr="00107E3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236" w:type="dxa"/>
          </w:tcPr>
          <w:p w:rsidR="00A37324"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Hard Disk</w:t>
            </w:r>
          </w:p>
        </w:tc>
        <w:tc>
          <w:tcPr>
            <w:tcW w:w="5236" w:type="dxa"/>
          </w:tcPr>
          <w:p w:rsidR="00A37324" w:rsidRPr="00107E39" w:rsidRDefault="00107E39" w:rsidP="00CC0015">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50 GB hard disk or above</w:t>
            </w:r>
          </w:p>
        </w:tc>
      </w:tr>
    </w:tbl>
    <w:p w:rsidR="00CC0015" w:rsidRPr="00107E39" w:rsidRDefault="00CC0015" w:rsidP="00107E39">
      <w:pPr>
        <w:pStyle w:val="ListParagraph"/>
        <w:spacing w:after="200" w:line="276" w:lineRule="auto"/>
        <w:rPr>
          <w:rFonts w:ascii="Arial Rounded MT Bold" w:hAnsi="Arial Rounded MT Bold" w:cs="Arial"/>
          <w:sz w:val="32"/>
          <w:szCs w:val="28"/>
        </w:rPr>
      </w:pPr>
      <w:r w:rsidRPr="00693A67">
        <w:rPr>
          <w:rFonts w:ascii="Arial Rounded MT Bold" w:hAnsi="Arial Rounded MT Bold" w:cs="Arial"/>
          <w:sz w:val="28"/>
          <w:szCs w:val="28"/>
        </w:rPr>
        <w:tab/>
      </w:r>
    </w:p>
    <w:p w:rsidR="00CC0015" w:rsidRPr="00107E39" w:rsidRDefault="00CC0015" w:rsidP="00107E39">
      <w:pPr>
        <w:jc w:val="center"/>
        <w:rPr>
          <w:rFonts w:asciiTheme="majorHAnsi" w:hAnsiTheme="majorHAnsi" w:cs="Arial"/>
          <w:b/>
          <w:sz w:val="40"/>
          <w:szCs w:val="36"/>
          <w:u w:val="single"/>
        </w:rPr>
      </w:pPr>
      <w:r w:rsidRPr="00107E39">
        <w:rPr>
          <w:rFonts w:asciiTheme="majorHAnsi" w:hAnsiTheme="majorHAnsi" w:cs="Arial"/>
          <w:b/>
          <w:sz w:val="40"/>
          <w:szCs w:val="36"/>
          <w:u w:val="single"/>
        </w:rPr>
        <w:t>SOFTWARE REQUIREMENTS</w:t>
      </w:r>
    </w:p>
    <w:tbl>
      <w:tblPr>
        <w:tblStyle w:val="PlainTable41"/>
        <w:tblW w:w="10406" w:type="dxa"/>
        <w:tblLook w:val="04A0" w:firstRow="1" w:lastRow="0" w:firstColumn="1" w:lastColumn="0" w:noHBand="0" w:noVBand="1"/>
      </w:tblPr>
      <w:tblGrid>
        <w:gridCol w:w="5203"/>
        <w:gridCol w:w="5203"/>
      </w:tblGrid>
      <w:tr w:rsidR="00107E39" w:rsidTr="00107E39">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5203" w:type="dxa"/>
          </w:tcPr>
          <w:p w:rsidR="00107E39"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Front End</w:t>
            </w:r>
          </w:p>
        </w:tc>
        <w:tc>
          <w:tcPr>
            <w:tcW w:w="5203" w:type="dxa"/>
          </w:tcPr>
          <w:p w:rsidR="00107E39" w:rsidRPr="00107E39" w:rsidRDefault="00107E39" w:rsidP="00107E39">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sz w:val="36"/>
                <w:szCs w:val="36"/>
              </w:rPr>
            </w:pPr>
            <w:r w:rsidRPr="00107E39">
              <w:rPr>
                <w:rFonts w:asciiTheme="minorHAnsi" w:hAnsiTheme="minorHAnsi" w:cs="Arial"/>
                <w:b w:val="0"/>
                <w:sz w:val="36"/>
                <w:szCs w:val="36"/>
              </w:rPr>
              <w:t>Java</w:t>
            </w:r>
          </w:p>
        </w:tc>
      </w:tr>
      <w:tr w:rsidR="00107E39" w:rsidTr="00107E3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203" w:type="dxa"/>
          </w:tcPr>
          <w:p w:rsidR="00107E39" w:rsidRPr="00107E39" w:rsidRDefault="00107E39" w:rsidP="00107E39">
            <w:pPr>
              <w:pStyle w:val="ListParagraph"/>
              <w:numPr>
                <w:ilvl w:val="0"/>
                <w:numId w:val="17"/>
              </w:numPr>
              <w:spacing w:after="0" w:line="240" w:lineRule="auto"/>
              <w:rPr>
                <w:rFonts w:cs="Arial"/>
                <w:sz w:val="36"/>
                <w:szCs w:val="36"/>
              </w:rPr>
            </w:pPr>
            <w:r w:rsidRPr="00107E39">
              <w:rPr>
                <w:rFonts w:cs="Arial"/>
                <w:sz w:val="36"/>
                <w:szCs w:val="36"/>
              </w:rPr>
              <w:t>Back End</w:t>
            </w:r>
          </w:p>
        </w:tc>
        <w:tc>
          <w:tcPr>
            <w:tcW w:w="5203" w:type="dxa"/>
          </w:tcPr>
          <w:p w:rsidR="00107E39" w:rsidRPr="00107E39" w:rsidRDefault="00107E39" w:rsidP="00107E39">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36"/>
                <w:szCs w:val="36"/>
              </w:rPr>
            </w:pPr>
            <w:r w:rsidRPr="00107E39">
              <w:rPr>
                <w:rFonts w:asciiTheme="minorHAnsi" w:hAnsiTheme="minorHAnsi" w:cs="Arial"/>
                <w:sz w:val="36"/>
                <w:szCs w:val="36"/>
              </w:rPr>
              <w:t>MySQL</w:t>
            </w:r>
          </w:p>
        </w:tc>
      </w:tr>
    </w:tbl>
    <w:p w:rsidR="00CC0015" w:rsidRPr="00107E39" w:rsidRDefault="00CC0015" w:rsidP="00107E39">
      <w:pPr>
        <w:rPr>
          <w:rFonts w:ascii="Arial Black" w:hAnsi="Arial Black" w:cs="Arial"/>
          <w:sz w:val="28"/>
          <w:szCs w:val="28"/>
        </w:rPr>
      </w:pPr>
      <w:r w:rsidRPr="00107E39">
        <w:rPr>
          <w:rFonts w:ascii="Arial Rounded MT Bold" w:hAnsi="Arial Rounded MT Bold" w:cs="Arial"/>
          <w:sz w:val="28"/>
          <w:szCs w:val="28"/>
        </w:rPr>
        <w:tab/>
      </w:r>
      <w:r w:rsidRPr="00107E39">
        <w:rPr>
          <w:rFonts w:ascii="Arial Rounded MT Bold" w:hAnsi="Arial Rounded MT Bold" w:cs="Arial"/>
          <w:sz w:val="28"/>
          <w:szCs w:val="28"/>
        </w:rPr>
        <w:tab/>
      </w:r>
    </w:p>
    <w:p w:rsidR="00765592" w:rsidRDefault="00CC0015" w:rsidP="00CC0015">
      <w:r w:rsidRPr="00EC4BBF">
        <w:rPr>
          <w:rFonts w:ascii="Arial Rounded MT Bold" w:hAnsi="Arial Rounded MT Bold" w:cs="Arial"/>
          <w:sz w:val="28"/>
          <w:szCs w:val="28"/>
        </w:rPr>
        <w:t xml:space="preserve">Operating System </w:t>
      </w:r>
      <w:r w:rsidRPr="00EC4BBF">
        <w:rPr>
          <w:rFonts w:ascii="Arial Rounded MT Bold" w:hAnsi="Arial Rounded MT Bold" w:cs="Arial"/>
          <w:sz w:val="28"/>
          <w:szCs w:val="28"/>
        </w:rPr>
        <w:tab/>
        <w:t xml:space="preserve">:   </w:t>
      </w:r>
      <w:r w:rsidRPr="00EC4BBF">
        <w:rPr>
          <w:rFonts w:ascii="Arial" w:hAnsi="Arial" w:cs="Arial"/>
          <w:sz w:val="28"/>
          <w:szCs w:val="28"/>
        </w:rPr>
        <w:t xml:space="preserve">Windows 7 </w:t>
      </w:r>
      <w:r w:rsidRPr="00EC4BBF">
        <w:rPr>
          <w:rFonts w:ascii="Arial" w:hAnsi="Arial" w:cs="Arial"/>
          <w:sz w:val="28"/>
          <w:szCs w:val="28"/>
        </w:rPr>
        <w:tab/>
      </w:r>
    </w:p>
    <w:p w:rsidR="00BD3DFC" w:rsidRPr="00B41D6E" w:rsidRDefault="00765592" w:rsidP="00B41D6E">
      <w:pPr>
        <w:jc w:val="center"/>
        <w:rPr>
          <w:rFonts w:ascii="Castellar" w:hAnsi="Castellar"/>
          <w:b/>
          <w:sz w:val="56"/>
          <w:szCs w:val="56"/>
          <w:u w:val="single"/>
        </w:rPr>
      </w:pPr>
      <w:r>
        <w:br w:type="page"/>
      </w:r>
      <w:r w:rsidR="00B41D6E" w:rsidRPr="00B41D6E">
        <w:rPr>
          <w:rFonts w:ascii="Castellar" w:hAnsi="Castellar"/>
          <w:b/>
          <w:sz w:val="56"/>
          <w:szCs w:val="56"/>
          <w:u w:val="single"/>
        </w:rPr>
        <w:lastRenderedPageBreak/>
        <w:t>DFD</w:t>
      </w:r>
      <w:r w:rsidR="00537E0E">
        <w:rPr>
          <w:rFonts w:ascii="Castellar" w:hAnsi="Castellar"/>
          <w:b/>
          <w:sz w:val="56"/>
          <w:szCs w:val="56"/>
          <w:u w:val="single"/>
        </w:rPr>
        <w:t>’s</w:t>
      </w:r>
    </w:p>
    <w:p w:rsidR="00BD3DFC" w:rsidRDefault="00B97A3A">
      <w:r>
        <w:rPr>
          <w:noProof/>
        </w:rPr>
        <w:pict>
          <v:rect id="_x0000_s1135" style="position:absolute;margin-left:-37.5pt;margin-top:621.8pt;width:555pt;height:44.8pt;z-index:251691008" strokeweight="1.5pt">
            <v:textbox style="mso-next-textbox:#_x0000_s1135">
              <w:txbxContent>
                <w:p w:rsidR="00B97A3A" w:rsidRPr="00665AC5" w:rsidRDefault="00B97A3A" w:rsidP="00BD3DFC">
                  <w:pPr>
                    <w:jc w:val="center"/>
                    <w:rPr>
                      <w:sz w:val="48"/>
                      <w:szCs w:val="48"/>
                    </w:rPr>
                  </w:pPr>
                  <w:r w:rsidRPr="00665AC5">
                    <w:rPr>
                      <w:sz w:val="48"/>
                      <w:szCs w:val="48"/>
                    </w:rPr>
                    <w:t>Zero Level DFD- Hotel Management System</w:t>
                  </w:r>
                </w:p>
              </w:txbxContent>
            </v:textbox>
          </v:rect>
        </w:pict>
      </w:r>
      <w:r>
        <w:rPr>
          <w:noProof/>
        </w:rPr>
        <w:pict>
          <v:rect id="_x0000_s1127" style="position:absolute;margin-left:171pt;margin-top:74.3pt;width:128.25pt;height:117.75pt;z-index:251682816" strokeweight="1.5pt">
            <v:textbox style="mso-next-textbox:#_x0000_s1127">
              <w:txbxContent>
                <w:p w:rsidR="00B97A3A" w:rsidRDefault="00B97A3A" w:rsidP="00BD3DFC">
                  <w:pPr>
                    <w:rPr>
                      <w:sz w:val="52"/>
                      <w:szCs w:val="52"/>
                    </w:rPr>
                  </w:pPr>
                  <w:r>
                    <w:rPr>
                      <w:sz w:val="52"/>
                      <w:szCs w:val="52"/>
                    </w:rPr>
                    <w:t xml:space="preserve"> </w:t>
                  </w:r>
                </w:p>
                <w:p w:rsidR="00B97A3A" w:rsidRPr="00F45462" w:rsidRDefault="00B97A3A" w:rsidP="00BD3DFC">
                  <w:pPr>
                    <w:rPr>
                      <w:sz w:val="52"/>
                      <w:szCs w:val="52"/>
                    </w:rPr>
                  </w:pPr>
                  <w:r>
                    <w:rPr>
                      <w:sz w:val="52"/>
                      <w:szCs w:val="52"/>
                    </w:rPr>
                    <w:t xml:space="preserve"> </w:t>
                  </w:r>
                  <w:r w:rsidRPr="00F45462">
                    <w:rPr>
                      <w:sz w:val="52"/>
                      <w:szCs w:val="52"/>
                    </w:rPr>
                    <w:t>Customer</w:t>
                  </w:r>
                </w:p>
              </w:txbxContent>
            </v:textbox>
          </v:rect>
        </w:pict>
      </w:r>
      <w:r>
        <w:rPr>
          <w:noProof/>
        </w:rPr>
        <w:pict>
          <v:oval id="_x0000_s1126" style="position:absolute;margin-left:146.25pt;margin-top:237.8pt;width:189pt;height:178.5pt;z-index:251681792" strokeweight="2.25pt">
            <v:textbox style="mso-next-textbox:#_x0000_s1126">
              <w:txbxContent>
                <w:p w:rsidR="00B97A3A" w:rsidRPr="00F45462" w:rsidRDefault="00B97A3A" w:rsidP="00BD3DFC">
                  <w:pPr>
                    <w:jc w:val="center"/>
                    <w:rPr>
                      <w:sz w:val="44"/>
                      <w:szCs w:val="44"/>
                    </w:rPr>
                  </w:pPr>
                  <w:r w:rsidRPr="00F45462">
                    <w:rPr>
                      <w:sz w:val="44"/>
                      <w:szCs w:val="44"/>
                    </w:rPr>
                    <w:t>Hotel Management System</w:t>
                  </w:r>
                </w:p>
              </w:txbxContent>
            </v:textbox>
          </v:oval>
        </w:pict>
      </w:r>
      <w:r>
        <w:rPr>
          <w:noProof/>
        </w:rPr>
        <w:pict>
          <v:shapetype id="_x0000_t32" coordsize="21600,21600" o:spt="32" o:oned="t" path="m,l21600,21600e" filled="f">
            <v:path arrowok="t" fillok="f" o:connecttype="none"/>
            <o:lock v:ext="edit" shapetype="t"/>
          </v:shapetype>
          <v:shape id="_x0000_s1134" type="#_x0000_t32" style="position:absolute;margin-left:236.25pt;margin-top:416.3pt;width:0;height:42.75pt;flip:y;z-index:251689984" o:connectortype="straight" strokeweight="1.5pt">
            <v:stroke startarrow="block" endarrow="block"/>
          </v:shape>
        </w:pict>
      </w:r>
      <w:r>
        <w:rPr>
          <w:noProof/>
        </w:rPr>
        <w:pict>
          <v:shape id="_x0000_s1133" type="#_x0000_t32" style="position:absolute;margin-left:335.25pt;margin-top:322.55pt;width:48pt;height:0;z-index:251688960" o:connectortype="straight" strokeweight="1.5pt">
            <v:stroke startarrow="block" endarrow="block"/>
          </v:shape>
        </w:pict>
      </w:r>
      <w:r>
        <w:rPr>
          <w:noProof/>
        </w:rPr>
        <w:pict>
          <v:shape id="_x0000_s1132" type="#_x0000_t32" style="position:absolute;margin-left:109.5pt;margin-top:322.55pt;width:36.75pt;height:0;z-index:251687936" o:connectortype="straight" strokeweight="1.5pt">
            <v:stroke startarrow="block" endarrow="block"/>
          </v:shape>
        </w:pict>
      </w:r>
      <w:r>
        <w:rPr>
          <w:noProof/>
        </w:rPr>
        <w:pict>
          <v:shape id="_x0000_s1131" type="#_x0000_t32" style="position:absolute;margin-left:235.5pt;margin-top:192.05pt;width:.75pt;height:45.75pt;z-index:251686912" o:connectortype="straight" strokeweight="1.5pt">
            <v:stroke endarrow="block"/>
          </v:shape>
        </w:pict>
      </w:r>
      <w:r>
        <w:rPr>
          <w:noProof/>
        </w:rPr>
        <w:pict>
          <v:rect id="_x0000_s1130" style="position:absolute;margin-left:-21pt;margin-top:268.55pt;width:130.5pt;height:111.75pt;z-index:251685888" strokeweight="1.5pt">
            <v:textbox style="mso-next-textbox:#_x0000_s1130">
              <w:txbxContent>
                <w:p w:rsidR="00B97A3A" w:rsidRDefault="00B97A3A" w:rsidP="00BD3DFC">
                  <w:pPr>
                    <w:jc w:val="center"/>
                    <w:rPr>
                      <w:sz w:val="48"/>
                      <w:szCs w:val="48"/>
                    </w:rPr>
                  </w:pPr>
                </w:p>
                <w:p w:rsidR="00B97A3A" w:rsidRPr="00F45462" w:rsidRDefault="00B97A3A" w:rsidP="00BD3DFC">
                  <w:pPr>
                    <w:jc w:val="center"/>
                    <w:rPr>
                      <w:sz w:val="48"/>
                      <w:szCs w:val="48"/>
                    </w:rPr>
                  </w:pPr>
                  <w:r w:rsidRPr="00F45462">
                    <w:rPr>
                      <w:sz w:val="48"/>
                      <w:szCs w:val="48"/>
                    </w:rPr>
                    <w:t>Room</w:t>
                  </w:r>
                </w:p>
              </w:txbxContent>
            </v:textbox>
          </v:rect>
        </w:pict>
      </w:r>
      <w:r>
        <w:rPr>
          <w:noProof/>
        </w:rPr>
        <w:pict>
          <v:rect id="_x0000_s1129" style="position:absolute;margin-left:175.5pt;margin-top:459.05pt;width:130.5pt;height:113.25pt;z-index:251684864" strokeweight="1.5pt">
            <v:textbox style="mso-next-textbox:#_x0000_s1129">
              <w:txbxContent>
                <w:p w:rsidR="00B97A3A" w:rsidRDefault="00B97A3A" w:rsidP="00BD3DFC">
                  <w:pPr>
                    <w:jc w:val="center"/>
                    <w:rPr>
                      <w:sz w:val="48"/>
                      <w:szCs w:val="48"/>
                    </w:rPr>
                  </w:pPr>
                </w:p>
                <w:p w:rsidR="00B97A3A" w:rsidRPr="00F45462" w:rsidRDefault="00B97A3A" w:rsidP="00BD3DFC">
                  <w:pPr>
                    <w:jc w:val="center"/>
                    <w:rPr>
                      <w:sz w:val="48"/>
                      <w:szCs w:val="48"/>
                    </w:rPr>
                  </w:pPr>
                  <w:r w:rsidRPr="00F45462">
                    <w:rPr>
                      <w:sz w:val="48"/>
                      <w:szCs w:val="48"/>
                    </w:rPr>
                    <w:t>Log-in</w:t>
                  </w:r>
                </w:p>
              </w:txbxContent>
            </v:textbox>
          </v:rect>
        </w:pict>
      </w:r>
      <w:r>
        <w:rPr>
          <w:noProof/>
        </w:rPr>
        <w:pict>
          <v:rect id="_x0000_s1128" style="position:absolute;margin-left:383.25pt;margin-top:268.55pt;width:134.25pt;height:115.5pt;z-index:251683840" strokeweight="1.5pt">
            <v:textbox style="mso-next-textbox:#_x0000_s1128">
              <w:txbxContent>
                <w:p w:rsidR="00B97A3A" w:rsidRDefault="00B97A3A" w:rsidP="00BD3DFC">
                  <w:pPr>
                    <w:jc w:val="center"/>
                    <w:rPr>
                      <w:sz w:val="48"/>
                      <w:szCs w:val="48"/>
                    </w:rPr>
                  </w:pPr>
                </w:p>
                <w:p w:rsidR="00B97A3A" w:rsidRPr="00F45462" w:rsidRDefault="00B97A3A" w:rsidP="00BD3DFC">
                  <w:pPr>
                    <w:jc w:val="center"/>
                    <w:rPr>
                      <w:sz w:val="48"/>
                      <w:szCs w:val="48"/>
                    </w:rPr>
                  </w:pPr>
                  <w:r w:rsidRPr="00F45462">
                    <w:rPr>
                      <w:sz w:val="48"/>
                      <w:szCs w:val="48"/>
                    </w:rPr>
                    <w:t>Booking</w:t>
                  </w:r>
                </w:p>
              </w:txbxContent>
            </v:textbox>
          </v:rect>
        </w:pict>
      </w:r>
      <w:r w:rsidR="00BD3DFC">
        <w:br w:type="page"/>
      </w:r>
    </w:p>
    <w:p w:rsidR="009E2814" w:rsidRDefault="009E2814"/>
    <w:p w:rsidR="009E2814" w:rsidRDefault="009E2814"/>
    <w:p w:rsidR="009E2814" w:rsidRDefault="009E2814"/>
    <w:p w:rsidR="00765592" w:rsidRDefault="00765592"/>
    <w:p w:rsidR="00413514" w:rsidRDefault="00A76B19" w:rsidP="00765592">
      <w:pPr>
        <w:pStyle w:val="Standard"/>
        <w:rPr>
          <w:sz w:val="30"/>
          <w:szCs w:val="30"/>
        </w:rPr>
      </w:pPr>
      <w:r>
        <w:rPr>
          <w:noProof/>
          <w:sz w:val="40"/>
          <w:szCs w:val="28"/>
        </w:rPr>
        <w:pict>
          <v:shape id="_x0000_s1146" type="#_x0000_t32" style="position:absolute;margin-left:266.5pt;margin-top:8.3pt;width:54.7pt;height:.25pt;flip:x;z-index:251702272" o:connectortype="straight" strokeweight="1.5pt">
            <v:stroke endarrow="block"/>
          </v:shape>
        </w:pict>
      </w:r>
      <w:r>
        <w:rPr>
          <w:noProof/>
          <w:sz w:val="40"/>
          <w:szCs w:val="28"/>
        </w:rPr>
        <w:pict>
          <v:shape id="_x0000_s1137" type="#_x0000_t32" style="position:absolute;margin-left:91.5pt;margin-top:7.85pt;width:35pt;height:.45pt;z-index:251693056" o:connectortype="straight" strokeweight="1.5pt">
            <v:stroke endarrow="block"/>
          </v:shape>
        </w:pict>
      </w:r>
      <w:r w:rsidR="00B97A3A">
        <w:rPr>
          <w:noProof/>
          <w:sz w:val="30"/>
          <w:szCs w:val="30"/>
          <w:lang w:val="en-US" w:eastAsia="en-US" w:bidi="ar-SA"/>
        </w:rPr>
        <w:pict>
          <v:shape id="_x0000_s1119" type="#_x0000_t32" style="position:absolute;margin-left:320.25pt;margin-top:-32.2pt;width:0;height:80.25pt;z-index:251678720" o:connectortype="straight" strokeweight="1.5pt"/>
        </w:pict>
      </w:r>
      <w:r w:rsidR="00B97A3A">
        <w:rPr>
          <w:noProof/>
          <w:sz w:val="30"/>
          <w:szCs w:val="30"/>
          <w:lang w:val="en-US" w:eastAsia="en-US" w:bidi="ar-SA"/>
        </w:rPr>
        <w:pict>
          <v:shapetype id="_x0000_t202" coordsize="21600,21600" o:spt="202" path="m,l,21600r21600,l21600,xe">
            <v:stroke joinstyle="miter"/>
            <v:path gradientshapeok="t" o:connecttype="rect"/>
          </v:shapetype>
          <v:shape id="_x0000_s1110" type="#_x0000_t202" style="position:absolute;margin-left:351.95pt;margin-top:271.35pt;width:121.4pt;height:90.85pt;z-index:251671552;mso-width-relative:margin;mso-height-relative:margin" strokeweight="1.5pt">
            <v:textbox style="mso-next-textbox:#_x0000_s1110">
              <w:txbxContent>
                <w:p w:rsidR="00B97A3A" w:rsidRPr="00487807" w:rsidRDefault="00B97A3A" w:rsidP="00BD3DFC">
                  <w:pPr>
                    <w:jc w:val="center"/>
                    <w:rPr>
                      <w:sz w:val="36"/>
                      <w:szCs w:val="36"/>
                    </w:rPr>
                  </w:pPr>
                </w:p>
                <w:p w:rsidR="00B97A3A" w:rsidRPr="00487807" w:rsidRDefault="00B97A3A" w:rsidP="00BD3DFC">
                  <w:pPr>
                    <w:jc w:val="center"/>
                    <w:rPr>
                      <w:sz w:val="36"/>
                      <w:szCs w:val="36"/>
                    </w:rPr>
                  </w:pPr>
                  <w:r w:rsidRPr="00487807">
                    <w:rPr>
                      <w:sz w:val="36"/>
                      <w:szCs w:val="36"/>
                    </w:rPr>
                    <w:t>Customer’s Details</w:t>
                  </w:r>
                </w:p>
              </w:txbxContent>
            </v:textbox>
          </v:shape>
        </w:pict>
      </w:r>
      <w:r w:rsidR="00B97A3A">
        <w:rPr>
          <w:noProof/>
          <w:sz w:val="30"/>
          <w:szCs w:val="30"/>
          <w:lang w:val="en-US" w:eastAsia="en-US" w:bidi="ar-SA"/>
        </w:rPr>
        <w:pict>
          <v:shape id="_x0000_s1109" type="#_x0000_t202" style="position:absolute;margin-left:348.2pt;margin-top:116.55pt;width:125.15pt;height:90.85pt;z-index:251670528;mso-width-relative:margin;mso-height-relative:margin" strokeweight="1.5pt">
            <v:textbox style="mso-next-textbox:#_x0000_s1109">
              <w:txbxContent>
                <w:p w:rsidR="00B97A3A" w:rsidRDefault="00B97A3A" w:rsidP="00BD3DFC">
                  <w:pPr>
                    <w:jc w:val="center"/>
                  </w:pPr>
                </w:p>
                <w:p w:rsidR="00B97A3A" w:rsidRPr="006641AF" w:rsidRDefault="00B97A3A" w:rsidP="00BD3DFC">
                  <w:pPr>
                    <w:jc w:val="center"/>
                    <w:rPr>
                      <w:sz w:val="40"/>
                      <w:szCs w:val="40"/>
                    </w:rPr>
                  </w:pPr>
                  <w:r w:rsidRPr="006641AF">
                    <w:rPr>
                      <w:sz w:val="40"/>
                      <w:szCs w:val="40"/>
                    </w:rPr>
                    <w:t>Customer’s Details</w:t>
                  </w:r>
                </w:p>
              </w:txbxContent>
            </v:textbox>
          </v:shape>
        </w:pict>
      </w:r>
      <w:r w:rsidR="00B97A3A">
        <w:rPr>
          <w:noProof/>
          <w:sz w:val="30"/>
          <w:szCs w:val="30"/>
          <w:lang w:val="en-US" w:eastAsia="en-US" w:bidi="ar-SA"/>
        </w:rPr>
        <w:pict>
          <v:shape id="_x0000_s1108" type="#_x0000_t202" style="position:absolute;margin-left:348.2pt;margin-top:-32.2pt;width:120.85pt;height:80.25pt;z-index:251669504;mso-width-relative:margin;mso-height-relative:margin" strokeweight="1.5pt">
            <v:textbox style="mso-next-textbox:#_x0000_s1108">
              <w:txbxContent>
                <w:p w:rsidR="00B97A3A" w:rsidRDefault="00B97A3A" w:rsidP="00BD3DFC">
                  <w:pPr>
                    <w:rPr>
                      <w:sz w:val="40"/>
                      <w:szCs w:val="40"/>
                    </w:rPr>
                  </w:pPr>
                </w:p>
                <w:p w:rsidR="00B97A3A" w:rsidRPr="006641AF" w:rsidRDefault="00B97A3A" w:rsidP="00A76B19">
                  <w:pPr>
                    <w:rPr>
                      <w:sz w:val="40"/>
                      <w:szCs w:val="40"/>
                    </w:rPr>
                  </w:pPr>
                  <w:r w:rsidRPr="006641AF">
                    <w:rPr>
                      <w:sz w:val="40"/>
                      <w:szCs w:val="40"/>
                    </w:rPr>
                    <w:t>Log-in</w:t>
                  </w:r>
                </w:p>
              </w:txbxContent>
            </v:textbox>
          </v:shape>
        </w:pict>
      </w:r>
      <w:r w:rsidR="00B97A3A">
        <w:rPr>
          <w:noProof/>
          <w:sz w:val="30"/>
          <w:szCs w:val="30"/>
          <w:lang w:val="en-US" w:eastAsia="en-US" w:bidi="ar-SA"/>
        </w:rPr>
        <w:pict>
          <v:rect id="_x0000_s1107" style="position:absolute;margin-left:-26.25pt;margin-top:285pt;width:129.75pt;height:72.75pt;z-index:251668480" strokeweight="1.5pt">
            <v:textbox style="mso-next-textbox:#_x0000_s1107">
              <w:txbxContent>
                <w:p w:rsidR="00B97A3A" w:rsidRPr="00525277" w:rsidRDefault="00B97A3A" w:rsidP="00BD3DFC">
                  <w:pPr>
                    <w:jc w:val="center"/>
                    <w:rPr>
                      <w:sz w:val="40"/>
                      <w:szCs w:val="40"/>
                    </w:rPr>
                  </w:pPr>
                  <w:r w:rsidRPr="00525277">
                    <w:rPr>
                      <w:sz w:val="40"/>
                      <w:szCs w:val="40"/>
                    </w:rPr>
                    <w:t>Room</w:t>
                  </w:r>
                </w:p>
              </w:txbxContent>
            </v:textbox>
          </v:rect>
        </w:pict>
      </w:r>
      <w:r w:rsidR="00B97A3A">
        <w:rPr>
          <w:noProof/>
          <w:sz w:val="30"/>
          <w:szCs w:val="30"/>
          <w:lang w:val="en-US" w:eastAsia="en-US" w:bidi="ar-SA"/>
        </w:rPr>
        <w:pict>
          <v:rect id="_x0000_s1105" style="position:absolute;margin-left:-38.25pt;margin-top:-32.25pt;width:129.75pt;height:80.25pt;z-index:251666432" strokeweight="1.5pt">
            <v:textbox style="mso-next-textbox:#_x0000_s1105">
              <w:txbxContent>
                <w:p w:rsidR="00B97A3A" w:rsidRPr="00525277" w:rsidRDefault="00B97A3A" w:rsidP="00BD3DFC">
                  <w:pPr>
                    <w:jc w:val="center"/>
                    <w:rPr>
                      <w:sz w:val="40"/>
                      <w:szCs w:val="40"/>
                    </w:rPr>
                  </w:pPr>
                  <w:r w:rsidRPr="00525277">
                    <w:rPr>
                      <w:sz w:val="40"/>
                      <w:szCs w:val="40"/>
                    </w:rPr>
                    <w:t>User</w:t>
                  </w:r>
                </w:p>
              </w:txbxContent>
            </v:textbox>
          </v:rect>
        </w:pict>
      </w:r>
      <w:r w:rsidR="00B97A3A">
        <w:rPr>
          <w:noProof/>
          <w:sz w:val="30"/>
          <w:szCs w:val="30"/>
          <w:lang w:val="en-US" w:eastAsia="en-US" w:bidi="ar-SA"/>
        </w:rPr>
        <w:pict>
          <v:oval id="_x0000_s1104" style="position:absolute;margin-left:131.25pt;margin-top:101.25pt;width:142.5pt;height:134.25pt;z-index:251665408" strokeweight="1.5pt">
            <v:textbox style="mso-next-textbox:#_x0000_s1104">
              <w:txbxContent>
                <w:p w:rsidR="00B97A3A" w:rsidRDefault="00B97A3A" w:rsidP="00BD3DFC">
                  <w:pPr>
                    <w:jc w:val="center"/>
                    <w:rPr>
                      <w:sz w:val="40"/>
                      <w:szCs w:val="40"/>
                    </w:rPr>
                  </w:pPr>
                </w:p>
                <w:p w:rsidR="00B97A3A" w:rsidRPr="00525277" w:rsidRDefault="00B97A3A" w:rsidP="00BD3DFC">
                  <w:pPr>
                    <w:jc w:val="center"/>
                    <w:rPr>
                      <w:sz w:val="40"/>
                      <w:szCs w:val="40"/>
                    </w:rPr>
                  </w:pPr>
                  <w:r w:rsidRPr="00525277">
                    <w:rPr>
                      <w:sz w:val="40"/>
                      <w:szCs w:val="40"/>
                    </w:rPr>
                    <w:t>Customer</w:t>
                  </w:r>
                </w:p>
              </w:txbxContent>
            </v:textbox>
          </v:oval>
        </w:pict>
      </w:r>
      <w:r w:rsidR="00B97A3A">
        <w:rPr>
          <w:noProof/>
          <w:sz w:val="30"/>
          <w:szCs w:val="30"/>
          <w:lang w:val="en-US" w:eastAsia="en-US" w:bidi="ar-SA"/>
        </w:rPr>
        <w:pict>
          <v:oval id="_x0000_s1103" style="position:absolute;margin-left:135pt;margin-top:255.75pt;width:142.5pt;height:141pt;z-index:251664384" strokeweight="1.5pt">
            <v:textbox style="mso-next-textbox:#_x0000_s1103">
              <w:txbxContent>
                <w:p w:rsidR="00B97A3A" w:rsidRDefault="00B97A3A" w:rsidP="00BD3DFC">
                  <w:pPr>
                    <w:jc w:val="center"/>
                    <w:rPr>
                      <w:sz w:val="40"/>
                      <w:szCs w:val="40"/>
                    </w:rPr>
                  </w:pPr>
                </w:p>
                <w:p w:rsidR="00B97A3A" w:rsidRPr="00525277" w:rsidRDefault="00B97A3A" w:rsidP="00BD3DFC">
                  <w:pPr>
                    <w:jc w:val="center"/>
                    <w:rPr>
                      <w:sz w:val="40"/>
                      <w:szCs w:val="40"/>
                    </w:rPr>
                  </w:pPr>
                  <w:r w:rsidRPr="00525277">
                    <w:rPr>
                      <w:sz w:val="40"/>
                      <w:szCs w:val="40"/>
                    </w:rPr>
                    <w:t>Booking</w:t>
                  </w:r>
                </w:p>
              </w:txbxContent>
            </v:textbox>
          </v:oval>
        </w:pict>
      </w:r>
      <w:r w:rsidR="00B97A3A">
        <w:rPr>
          <w:noProof/>
          <w:sz w:val="30"/>
          <w:szCs w:val="30"/>
          <w:lang w:val="en-US" w:eastAsia="en-US" w:bidi="ar-SA"/>
        </w:rPr>
        <w:pict>
          <v:oval id="_x0000_s1102" style="position:absolute;margin-left:-30.75pt;margin-top:408.75pt;width:142.5pt;height:135.75pt;z-index:251663360" strokeweight="1.5pt">
            <v:textbox style="mso-next-textbox:#_x0000_s1102">
              <w:txbxContent>
                <w:p w:rsidR="00B97A3A" w:rsidRDefault="00B97A3A" w:rsidP="00BD3DFC">
                  <w:pPr>
                    <w:jc w:val="center"/>
                    <w:rPr>
                      <w:sz w:val="40"/>
                      <w:szCs w:val="40"/>
                    </w:rPr>
                  </w:pPr>
                </w:p>
                <w:p w:rsidR="00B97A3A" w:rsidRPr="00525277" w:rsidRDefault="00B97A3A" w:rsidP="00BD3DFC">
                  <w:pPr>
                    <w:jc w:val="center"/>
                    <w:rPr>
                      <w:sz w:val="40"/>
                      <w:szCs w:val="40"/>
                    </w:rPr>
                  </w:pPr>
                  <w:r w:rsidRPr="00525277">
                    <w:rPr>
                      <w:sz w:val="40"/>
                      <w:szCs w:val="40"/>
                    </w:rPr>
                    <w:t>Report</w:t>
                  </w:r>
                </w:p>
              </w:txbxContent>
            </v:textbox>
          </v:oval>
        </w:pict>
      </w:r>
      <w:r w:rsidR="00B97A3A">
        <w:rPr>
          <w:noProof/>
          <w:sz w:val="30"/>
          <w:szCs w:val="30"/>
          <w:lang w:val="en-US" w:eastAsia="en-US" w:bidi="ar-SA"/>
        </w:rPr>
        <w:pict>
          <v:oval id="_x0000_s1101" style="position:absolute;margin-left:126.75pt;margin-top:-60.75pt;width:139.5pt;height:135.75pt;z-index:251662336" strokeweight="1.5pt">
            <v:textbox style="mso-next-textbox:#_x0000_s1101">
              <w:txbxContent>
                <w:p w:rsidR="00B97A3A" w:rsidRPr="00525277" w:rsidRDefault="00B97A3A" w:rsidP="00BD3DFC">
                  <w:pPr>
                    <w:jc w:val="center"/>
                    <w:rPr>
                      <w:sz w:val="40"/>
                      <w:szCs w:val="40"/>
                    </w:rPr>
                  </w:pPr>
                </w:p>
                <w:p w:rsidR="00B97A3A" w:rsidRPr="00525277" w:rsidRDefault="00B97A3A" w:rsidP="00BD3DFC">
                  <w:pPr>
                    <w:jc w:val="center"/>
                    <w:rPr>
                      <w:sz w:val="40"/>
                      <w:szCs w:val="40"/>
                    </w:rPr>
                  </w:pPr>
                  <w:r w:rsidRPr="00525277">
                    <w:rPr>
                      <w:sz w:val="40"/>
                      <w:szCs w:val="40"/>
                    </w:rPr>
                    <w:t>Log-in Process</w:t>
                  </w:r>
                </w:p>
              </w:txbxContent>
            </v:textbox>
          </v:oval>
        </w:pict>
      </w:r>
    </w:p>
    <w:p w:rsidR="00413514" w:rsidRDefault="00413514" w:rsidP="00765592">
      <w:pPr>
        <w:pStyle w:val="Standard"/>
        <w:rPr>
          <w:sz w:val="30"/>
          <w:szCs w:val="30"/>
        </w:rPr>
      </w:pPr>
    </w:p>
    <w:p w:rsidR="00413514" w:rsidRDefault="00B97A3A" w:rsidP="00765592">
      <w:pPr>
        <w:pStyle w:val="Standard"/>
        <w:rPr>
          <w:sz w:val="30"/>
          <w:szCs w:val="30"/>
        </w:rPr>
      </w:pPr>
      <w:r>
        <w:rPr>
          <w:noProof/>
          <w:sz w:val="30"/>
          <w:szCs w:val="30"/>
          <w:lang w:val="en-US" w:eastAsia="en-US" w:bidi="ar-SA"/>
        </w:rPr>
        <w:pict>
          <v:shape id="_x0000_s1114" type="#_x0000_t32" style="position:absolute;margin-left:320.25pt;margin-top:13.55pt;width:148.8pt;height:.05pt;z-index:251675648" o:connectortype="straight" strokeweight="1.5pt"/>
        </w:pict>
      </w:r>
    </w:p>
    <w:p w:rsidR="00765592" w:rsidRDefault="00A76B19">
      <w:r>
        <w:rPr>
          <w:noProof/>
          <w:sz w:val="40"/>
          <w:szCs w:val="28"/>
          <w:lang w:eastAsia="zh-CN"/>
        </w:rPr>
        <w:pict>
          <v:shape id="_x0000_s1144" type="#_x0000_t32" style="position:absolute;margin-left:200.45pt;margin-top:23.25pt;width:.45pt;height:26.25pt;z-index:251700224" o:connectortype="straight" strokeweight="1.5pt">
            <v:stroke endarrow="block"/>
          </v:shape>
        </w:pict>
      </w:r>
    </w:p>
    <w:p w:rsidR="00413514" w:rsidRDefault="00B97A3A" w:rsidP="00C93C0E">
      <w:pPr>
        <w:jc w:val="center"/>
        <w:rPr>
          <w:sz w:val="40"/>
          <w:szCs w:val="28"/>
        </w:rPr>
      </w:pPr>
      <w:r>
        <w:rPr>
          <w:noProof/>
          <w:sz w:val="40"/>
          <w:szCs w:val="28"/>
        </w:rPr>
        <w:pict>
          <v:shape id="_x0000_s1111" type="#_x0000_t32" style="position:absolute;left:0;text-align:left;margin-left:320.25pt;margin-top:-109.45pt;width:148.8pt;height:.05pt;z-index:251672576" o:connectortype="straight" strokeweight="1.5pt"/>
        </w:pict>
      </w:r>
    </w:p>
    <w:p w:rsidR="00413514" w:rsidRDefault="00B97A3A" w:rsidP="00C93C0E">
      <w:pPr>
        <w:jc w:val="center"/>
        <w:rPr>
          <w:sz w:val="40"/>
          <w:szCs w:val="28"/>
        </w:rPr>
      </w:pPr>
      <w:r>
        <w:rPr>
          <w:noProof/>
          <w:sz w:val="40"/>
          <w:szCs w:val="28"/>
        </w:rPr>
        <w:pict>
          <v:shape id="_x0000_s1125" type="#_x0000_t32" style="position:absolute;left:0;text-align:left;margin-left:324.55pt;margin-top:1.3pt;width:0;height:90.85pt;z-index:251680768" o:connectortype="straight" strokeweight="1.5pt"/>
        </w:pict>
      </w:r>
      <w:r>
        <w:rPr>
          <w:noProof/>
        </w:rPr>
        <w:pict>
          <v:shape id="_x0000_s1112" type="#_x0000_t32" style="position:absolute;left:0;text-align:left;margin-left:324.55pt;margin-top:1.3pt;width:148.8pt;height:.05pt;z-index:251673600" o:connectortype="straight" strokeweight="1.5pt"/>
        </w:pict>
      </w:r>
    </w:p>
    <w:p w:rsidR="00413514" w:rsidRDefault="00A76B19" w:rsidP="00C93C0E">
      <w:pPr>
        <w:jc w:val="center"/>
        <w:rPr>
          <w:sz w:val="40"/>
          <w:szCs w:val="28"/>
        </w:rPr>
      </w:pPr>
      <w:r>
        <w:rPr>
          <w:noProof/>
          <w:sz w:val="40"/>
          <w:szCs w:val="28"/>
          <w:lang w:eastAsia="zh-CN"/>
        </w:rPr>
        <w:pict>
          <v:shape id="_x0000_s1138" type="#_x0000_t32" style="position:absolute;left:0;text-align:left;margin-left:273.3pt;margin-top:12.55pt;width:50.8pt;height:0;flip:x;z-index:251694080" o:connectortype="straight" strokeweight="1.5pt">
            <v:stroke endarrow="block"/>
          </v:shape>
        </w:pict>
      </w:r>
    </w:p>
    <w:p w:rsidR="00413514" w:rsidRDefault="00B97A3A" w:rsidP="00C93C0E">
      <w:pPr>
        <w:jc w:val="center"/>
        <w:rPr>
          <w:sz w:val="40"/>
          <w:szCs w:val="28"/>
        </w:rPr>
      </w:pPr>
      <w:r>
        <w:rPr>
          <w:noProof/>
          <w:sz w:val="40"/>
          <w:szCs w:val="28"/>
        </w:rPr>
        <w:pict>
          <v:shape id="_x0000_s1115" type="#_x0000_t32" style="position:absolute;left:0;text-align:left;margin-left:324.55pt;margin-top:15.95pt;width:148.8pt;height:.05pt;z-index:251676672" o:connectortype="straight" strokeweight="1.5pt"/>
        </w:pict>
      </w:r>
    </w:p>
    <w:p w:rsidR="00413514" w:rsidRDefault="00A76B19" w:rsidP="00C93C0E">
      <w:pPr>
        <w:jc w:val="center"/>
        <w:rPr>
          <w:sz w:val="40"/>
          <w:szCs w:val="28"/>
        </w:rPr>
      </w:pPr>
      <w:r>
        <w:rPr>
          <w:noProof/>
          <w:sz w:val="40"/>
          <w:szCs w:val="28"/>
          <w:lang w:eastAsia="zh-CN"/>
        </w:rPr>
        <w:pict>
          <v:shape id="_x0000_s1145" type="#_x0000_t32" style="position:absolute;left:0;text-align:left;margin-left:203.5pt;margin-top:6.6pt;width:.55pt;height:20.25pt;z-index:251701248" o:connectortype="straight" strokeweight="1.5pt">
            <v:stroke endarrow="block"/>
          </v:shape>
        </w:pict>
      </w:r>
    </w:p>
    <w:p w:rsidR="00413514" w:rsidRDefault="00B97A3A" w:rsidP="00C93C0E">
      <w:pPr>
        <w:jc w:val="center"/>
        <w:rPr>
          <w:sz w:val="40"/>
          <w:szCs w:val="28"/>
        </w:rPr>
      </w:pPr>
      <w:r>
        <w:rPr>
          <w:noProof/>
          <w:sz w:val="30"/>
          <w:szCs w:val="30"/>
        </w:rPr>
        <w:pict>
          <v:shape id="_x0000_s1121" type="#_x0000_t32" style="position:absolute;left:0;text-align:left;margin-left:324.55pt;margin-top:3.85pt;width:0;height:90.8pt;z-index:251679744" o:connectortype="straight" strokeweight="1.5pt"/>
        </w:pict>
      </w:r>
      <w:r>
        <w:rPr>
          <w:noProof/>
          <w:sz w:val="40"/>
          <w:szCs w:val="28"/>
        </w:rPr>
        <w:pict>
          <v:shape id="_x0000_s1113" type="#_x0000_t32" style="position:absolute;left:0;text-align:left;margin-left:324.55pt;margin-top:3.8pt;width:148.8pt;height:.05pt;z-index:251674624" o:connectortype="straight" strokeweight="1.5pt"/>
        </w:pict>
      </w:r>
    </w:p>
    <w:p w:rsidR="00413514" w:rsidRDefault="00A76B19" w:rsidP="00C93C0E">
      <w:pPr>
        <w:jc w:val="center"/>
        <w:rPr>
          <w:sz w:val="40"/>
          <w:szCs w:val="28"/>
        </w:rPr>
      </w:pPr>
      <w:r>
        <w:rPr>
          <w:noProof/>
          <w:sz w:val="40"/>
          <w:szCs w:val="28"/>
          <w:lang w:eastAsia="zh-CN"/>
        </w:rPr>
        <w:pict>
          <v:shape id="_x0000_s1136" type="#_x0000_t32" style="position:absolute;left:0;text-align:left;margin-left:103.05pt;margin-top:15.15pt;width:31.35pt;height:.25pt;z-index:251692032" o:connectortype="straight" strokeweight="1.5pt">
            <v:stroke endarrow="block"/>
          </v:shape>
        </w:pict>
      </w:r>
      <w:r>
        <w:rPr>
          <w:noProof/>
          <w:sz w:val="40"/>
          <w:szCs w:val="28"/>
          <w:lang w:eastAsia="zh-CN"/>
        </w:rPr>
        <w:pict>
          <v:shape id="_x0000_s1139" type="#_x0000_t32" style="position:absolute;left:0;text-align:left;margin-left:277.5pt;margin-top:15.1pt;width:46.6pt;height:.05pt;flip:x;z-index:251695104" o:connectortype="straight" strokeweight="1.5pt">
            <v:stroke endarrow="block"/>
          </v:shape>
        </w:pict>
      </w:r>
    </w:p>
    <w:p w:rsidR="00C93C0E" w:rsidRPr="00C93C0E" w:rsidRDefault="00B97A3A" w:rsidP="00C93C0E">
      <w:pPr>
        <w:jc w:val="center"/>
        <w:rPr>
          <w:sz w:val="40"/>
          <w:szCs w:val="28"/>
        </w:rPr>
      </w:pPr>
      <w:r>
        <w:rPr>
          <w:noProof/>
          <w:sz w:val="40"/>
          <w:szCs w:val="28"/>
        </w:rPr>
        <w:pict>
          <v:shape id="_x0000_s1118" type="#_x0000_t32" style="position:absolute;left:0;text-align:left;margin-left:324.55pt;margin-top:18.45pt;width:148.8pt;height:.05pt;z-index:251677696" o:connectortype="straight" strokeweight="1.5pt"/>
        </w:pict>
      </w:r>
    </w:p>
    <w:p w:rsidR="00765592" w:rsidRDefault="00A76B19" w:rsidP="00C93C0E">
      <w:pPr>
        <w:jc w:val="center"/>
      </w:pPr>
      <w:r>
        <w:rPr>
          <w:noProof/>
          <w:sz w:val="40"/>
          <w:szCs w:val="28"/>
        </w:rPr>
        <w:pict>
          <v:shape id="_x0000_s1143" type="#_x0000_t32" style="position:absolute;left:0;text-align:left;margin-left:39.85pt;margin-top:182.8pt;width:104.05pt;height:.35pt;z-index:251699200" o:connectortype="straight" strokeweight="1.5pt">
            <v:stroke endarrow="block"/>
          </v:shape>
        </w:pict>
      </w:r>
      <w:r>
        <w:rPr>
          <w:noProof/>
          <w:sz w:val="40"/>
          <w:szCs w:val="28"/>
        </w:rPr>
        <w:pict>
          <v:shape id="_x0000_s1142" type="#_x0000_t32" style="position:absolute;left:0;text-align:left;margin-left:40.1pt;margin-top:162.6pt;width:0;height:20.4pt;z-index:251698176" o:connectortype="straight" strokeweight="1.5pt"/>
        </w:pict>
      </w:r>
      <w:r>
        <w:rPr>
          <w:noProof/>
          <w:sz w:val="40"/>
          <w:szCs w:val="28"/>
          <w:lang w:eastAsia="zh-CN"/>
        </w:rPr>
        <w:pict>
          <v:shape id="_x0000_s1141" type="#_x0000_t32" style="position:absolute;left:0;text-align:left;margin-left:243.65pt;margin-top:4.3pt;width:80.9pt;height:58.35pt;z-index:251697152" o:connectortype="straight" strokeweight="1.5pt">
            <v:stroke endarrow="block"/>
          </v:shape>
        </w:pict>
      </w:r>
      <w:r>
        <w:rPr>
          <w:noProof/>
          <w:sz w:val="40"/>
          <w:szCs w:val="28"/>
          <w:lang w:eastAsia="zh-CN"/>
        </w:rPr>
        <w:pict>
          <v:shape id="_x0000_s1140" type="#_x0000_t32" style="position:absolute;left:0;text-align:left;margin-left:95.55pt;margin-top:1.2pt;width:68.7pt;height:49.4pt;flip:x;z-index:251696128" o:connectortype="straight" strokeweight="1.5pt">
            <v:stroke endarrow="block"/>
          </v:shape>
        </w:pict>
      </w:r>
      <w:r w:rsidR="00B97A3A">
        <w:rPr>
          <w:rFonts w:ascii="Castellar" w:hAnsi="Castellar" w:cs="Arial"/>
          <w:b/>
          <w:noProof/>
          <w:sz w:val="52"/>
          <w:szCs w:val="40"/>
        </w:rPr>
        <w:pict>
          <v:rect id="_x0000_s1157" style="position:absolute;left:0;text-align:left;margin-left:-48.95pt;margin-top:238.35pt;width:555pt;height:44.8pt;z-index:251707392" strokeweight="1.5pt">
            <v:textbox style="mso-next-textbox:#_x0000_s1157">
              <w:txbxContent>
                <w:p w:rsidR="00B97A3A" w:rsidRPr="00665AC5" w:rsidRDefault="00B97A3A" w:rsidP="00F0209B">
                  <w:pPr>
                    <w:jc w:val="center"/>
                    <w:rPr>
                      <w:sz w:val="48"/>
                      <w:szCs w:val="48"/>
                    </w:rPr>
                  </w:pPr>
                  <w:r>
                    <w:rPr>
                      <w:sz w:val="48"/>
                      <w:szCs w:val="48"/>
                    </w:rPr>
                    <w:t>First</w:t>
                  </w:r>
                  <w:r w:rsidRPr="00665AC5">
                    <w:rPr>
                      <w:sz w:val="48"/>
                      <w:szCs w:val="48"/>
                    </w:rPr>
                    <w:t xml:space="preserve"> Level DFD- Hotel Management System</w:t>
                  </w:r>
                </w:p>
              </w:txbxContent>
            </v:textbox>
          </v:rect>
        </w:pict>
      </w:r>
      <w:r w:rsidR="00B97A3A">
        <w:rPr>
          <w:noProof/>
          <w:sz w:val="30"/>
          <w:szCs w:val="30"/>
        </w:rPr>
        <w:pict>
          <v:rect id="_x0000_s1106" style="position:absolute;left:0;text-align:left;margin-left:2in;margin-top:147.9pt;width:129.75pt;height:66.15pt;z-index:251667456" strokeweight="1.5pt">
            <v:textbox style="mso-next-textbox:#_x0000_s1106">
              <w:txbxContent>
                <w:p w:rsidR="00B97A3A" w:rsidRPr="00525277" w:rsidRDefault="00B97A3A" w:rsidP="00BD3DFC">
                  <w:pPr>
                    <w:jc w:val="center"/>
                    <w:rPr>
                      <w:sz w:val="40"/>
                      <w:szCs w:val="40"/>
                    </w:rPr>
                  </w:pPr>
                  <w:r w:rsidRPr="00525277">
                    <w:rPr>
                      <w:sz w:val="40"/>
                      <w:szCs w:val="40"/>
                    </w:rPr>
                    <w:t>User</w:t>
                  </w:r>
                </w:p>
              </w:txbxContent>
            </v:textbox>
          </v:rect>
        </w:pict>
      </w:r>
      <w:r w:rsidR="00B97A3A">
        <w:rPr>
          <w:noProof/>
          <w:sz w:val="40"/>
          <w:szCs w:val="28"/>
        </w:rPr>
        <w:pict>
          <v:shape id="_x0000_s1156" type="#_x0000_t32" style="position:absolute;left:0;text-align:left;margin-left:324.55pt;margin-top:26.65pt;width:0;height:90.8pt;z-index:251706368" o:connectortype="straight" strokeweight="1.5pt"/>
        </w:pict>
      </w:r>
      <w:r w:rsidR="00B97A3A">
        <w:rPr>
          <w:noProof/>
          <w:sz w:val="40"/>
          <w:szCs w:val="28"/>
        </w:rPr>
        <w:pict>
          <v:shape id="_x0000_s1151" type="#_x0000_t32" style="position:absolute;left:0;text-align:left;margin-left:324.55pt;margin-top:117.85pt;width:148.8pt;height:.05pt;z-index:251705344" o:connectortype="straight" strokeweight="1.5pt"/>
        </w:pict>
      </w:r>
      <w:r w:rsidR="00B97A3A">
        <w:rPr>
          <w:noProof/>
        </w:rPr>
        <w:pict>
          <v:shape id="_x0000_s1150" type="#_x0000_t32" style="position:absolute;left:0;text-align:left;margin-left:324.55pt;margin-top:26.95pt;width:148.8pt;height:.05pt;z-index:251704320" o:connectortype="straight" strokeweight="1.5pt"/>
        </w:pict>
      </w:r>
      <w:r w:rsidR="00B97A3A">
        <w:rPr>
          <w:noProof/>
        </w:rPr>
        <w:pict>
          <v:shape id="_x0000_s1147" type="#_x0000_t202" style="position:absolute;left:0;text-align:left;margin-left:351.95pt;margin-top:26.65pt;width:121.4pt;height:91.25pt;z-index:251703296;mso-width-relative:margin;mso-height-relative:margin" strokeweight="1.5pt">
            <v:textbox style="mso-next-textbox:#_x0000_s1147">
              <w:txbxContent>
                <w:p w:rsidR="00B97A3A" w:rsidRPr="00487807" w:rsidRDefault="00B97A3A" w:rsidP="00B41D6E">
                  <w:pPr>
                    <w:jc w:val="center"/>
                    <w:rPr>
                      <w:sz w:val="36"/>
                      <w:szCs w:val="36"/>
                    </w:rPr>
                  </w:pPr>
                </w:p>
                <w:p w:rsidR="00B97A3A" w:rsidRPr="00487807" w:rsidRDefault="00B97A3A" w:rsidP="00B41D6E">
                  <w:pPr>
                    <w:jc w:val="center"/>
                    <w:rPr>
                      <w:sz w:val="36"/>
                      <w:szCs w:val="36"/>
                    </w:rPr>
                  </w:pPr>
                  <w:r w:rsidRPr="00487807">
                    <w:rPr>
                      <w:sz w:val="36"/>
                      <w:szCs w:val="36"/>
                    </w:rPr>
                    <w:t>Booking Table</w:t>
                  </w:r>
                </w:p>
              </w:txbxContent>
            </v:textbox>
          </v:shape>
        </w:pict>
      </w:r>
      <w:r w:rsidR="00765592">
        <w:br w:type="page"/>
      </w:r>
    </w:p>
    <w:p w:rsidR="009E2814" w:rsidRDefault="009E2814" w:rsidP="00286BD2">
      <w:pPr>
        <w:rPr>
          <w:rFonts w:ascii="Castellar" w:hAnsi="Castellar" w:cs="Arial"/>
          <w:b/>
          <w:sz w:val="52"/>
          <w:szCs w:val="40"/>
        </w:rPr>
      </w:pPr>
    </w:p>
    <w:p w:rsidR="00A168F0" w:rsidRDefault="00A168F0" w:rsidP="009E2814">
      <w:pPr>
        <w:jc w:val="center"/>
        <w:rPr>
          <w:rFonts w:ascii="Castellar" w:hAnsi="Castellar" w:cs="Arial"/>
          <w:b/>
          <w:sz w:val="52"/>
          <w:szCs w:val="40"/>
          <w:u w:val="single"/>
        </w:rPr>
      </w:pPr>
      <w:r w:rsidRPr="009E2814">
        <w:rPr>
          <w:rFonts w:ascii="Castellar" w:hAnsi="Castellar" w:cs="Arial"/>
          <w:b/>
          <w:sz w:val="52"/>
          <w:szCs w:val="40"/>
          <w:u w:val="single"/>
        </w:rPr>
        <w:t>Feasibility study</w:t>
      </w:r>
    </w:p>
    <w:p w:rsidR="009E2814" w:rsidRPr="009E2814" w:rsidRDefault="009E2814" w:rsidP="009E2814">
      <w:pPr>
        <w:jc w:val="center"/>
        <w:rPr>
          <w:rFonts w:ascii="Castellar" w:hAnsi="Castellar" w:cs="Arial"/>
          <w:b/>
          <w:sz w:val="52"/>
          <w:szCs w:val="40"/>
          <w:u w:val="single"/>
        </w:rPr>
      </w:pPr>
    </w:p>
    <w:p w:rsidR="00A168F0" w:rsidRPr="00A168F0" w:rsidRDefault="00A168F0" w:rsidP="00A168F0">
      <w:pPr>
        <w:rPr>
          <w:rFonts w:ascii="Times New Roman" w:hAnsi="Times New Roman"/>
          <w:sz w:val="32"/>
          <w:szCs w:val="32"/>
        </w:rPr>
      </w:pPr>
      <w:r w:rsidRPr="00A168F0">
        <w:rPr>
          <w:rFonts w:ascii="Times New Roman" w:hAnsi="Times New Roman"/>
          <w:sz w:val="32"/>
          <w:szCs w:val="32"/>
        </w:rPr>
        <w:t xml:space="preserve">Feasibility study is test of a system proposal according to its workability, </w:t>
      </w:r>
    </w:p>
    <w:p w:rsidR="00A168F0" w:rsidRPr="00A168F0" w:rsidRDefault="00A168F0" w:rsidP="00A168F0">
      <w:pPr>
        <w:rPr>
          <w:rFonts w:ascii="Times New Roman" w:hAnsi="Times New Roman"/>
          <w:sz w:val="32"/>
          <w:szCs w:val="32"/>
        </w:rPr>
      </w:pPr>
      <w:r w:rsidRPr="00A168F0">
        <w:rPr>
          <w:rFonts w:ascii="Times New Roman" w:hAnsi="Times New Roman"/>
          <w:sz w:val="32"/>
          <w:szCs w:val="32"/>
        </w:rPr>
        <w:t>impact on the organization, ability to meet u</w:t>
      </w:r>
      <w:r>
        <w:rPr>
          <w:rFonts w:ascii="Times New Roman" w:hAnsi="Times New Roman"/>
          <w:sz w:val="32"/>
          <w:szCs w:val="32"/>
        </w:rPr>
        <w:t xml:space="preserve">ser needs and effective use of </w:t>
      </w:r>
      <w:r w:rsidRPr="00A168F0">
        <w:rPr>
          <w:rFonts w:ascii="Times New Roman" w:hAnsi="Times New Roman"/>
          <w:sz w:val="32"/>
          <w:szCs w:val="32"/>
        </w:rPr>
        <w:t>resources. All the projects are feasible given un</w:t>
      </w:r>
      <w:r>
        <w:rPr>
          <w:rFonts w:ascii="Times New Roman" w:hAnsi="Times New Roman"/>
          <w:sz w:val="32"/>
          <w:szCs w:val="32"/>
        </w:rPr>
        <w:t xml:space="preserve">limited resources and infinite </w:t>
      </w:r>
      <w:r w:rsidRPr="00A168F0">
        <w:rPr>
          <w:rFonts w:ascii="Times New Roman" w:hAnsi="Times New Roman"/>
          <w:sz w:val="32"/>
          <w:szCs w:val="32"/>
        </w:rPr>
        <w:t>time! Ergo, feasibility study means an evalu</w:t>
      </w:r>
      <w:r>
        <w:rPr>
          <w:rFonts w:ascii="Times New Roman" w:hAnsi="Times New Roman"/>
          <w:sz w:val="32"/>
          <w:szCs w:val="32"/>
        </w:rPr>
        <w:t xml:space="preserve">ation of benefits versus costs </w:t>
      </w:r>
      <w:r w:rsidRPr="00A168F0">
        <w:rPr>
          <w:rFonts w:ascii="Times New Roman" w:hAnsi="Times New Roman"/>
          <w:sz w:val="32"/>
          <w:szCs w:val="32"/>
        </w:rPr>
        <w:t>incurred in developing project, where cost incl</w:t>
      </w:r>
      <w:r>
        <w:rPr>
          <w:rFonts w:ascii="Times New Roman" w:hAnsi="Times New Roman"/>
          <w:sz w:val="32"/>
          <w:szCs w:val="32"/>
        </w:rPr>
        <w:t xml:space="preserve">udes manpower, time, resources </w:t>
      </w:r>
      <w:r w:rsidRPr="00A168F0">
        <w:rPr>
          <w:rFonts w:ascii="Times New Roman" w:hAnsi="Times New Roman"/>
          <w:sz w:val="32"/>
          <w:szCs w:val="32"/>
        </w:rPr>
        <w:t xml:space="preserve">and money.  </w:t>
      </w:r>
    </w:p>
    <w:p w:rsidR="00A168F0" w:rsidRPr="00A168F0" w:rsidRDefault="00A168F0" w:rsidP="00A168F0">
      <w:pPr>
        <w:rPr>
          <w:rFonts w:ascii="Times New Roman" w:hAnsi="Times New Roman"/>
          <w:sz w:val="32"/>
          <w:szCs w:val="32"/>
        </w:rPr>
      </w:pPr>
      <w:r w:rsidRPr="00A168F0">
        <w:rPr>
          <w:rFonts w:ascii="Times New Roman" w:hAnsi="Times New Roman"/>
          <w:sz w:val="32"/>
          <w:szCs w:val="32"/>
        </w:rPr>
        <w:t>A purpose of feasibility study is to check out the possibility of a computerized solution to the organization’s obs</w:t>
      </w:r>
      <w:r>
        <w:rPr>
          <w:rFonts w:ascii="Times New Roman" w:hAnsi="Times New Roman"/>
          <w:sz w:val="32"/>
          <w:szCs w:val="32"/>
        </w:rPr>
        <w:t xml:space="preserve">erved problem before very much </w:t>
      </w:r>
      <w:r w:rsidRPr="00A168F0">
        <w:rPr>
          <w:rFonts w:ascii="Times New Roman" w:hAnsi="Times New Roman"/>
          <w:sz w:val="32"/>
          <w:szCs w:val="32"/>
        </w:rPr>
        <w:t xml:space="preserve">money that has been spent on.  </w:t>
      </w:r>
    </w:p>
    <w:p w:rsidR="00A168F0" w:rsidRPr="00A168F0" w:rsidRDefault="00A168F0" w:rsidP="00A168F0">
      <w:pPr>
        <w:rPr>
          <w:rFonts w:ascii="Times New Roman" w:hAnsi="Times New Roman"/>
          <w:sz w:val="32"/>
          <w:szCs w:val="32"/>
        </w:rPr>
      </w:pPr>
      <w:r w:rsidRPr="00A168F0">
        <w:rPr>
          <w:rFonts w:ascii="Times New Roman" w:hAnsi="Times New Roman"/>
          <w:sz w:val="32"/>
          <w:szCs w:val="32"/>
        </w:rPr>
        <w:t>A feasibility study is carried out to sel</w:t>
      </w:r>
      <w:r>
        <w:rPr>
          <w:rFonts w:ascii="Times New Roman" w:hAnsi="Times New Roman"/>
          <w:sz w:val="32"/>
          <w:szCs w:val="32"/>
        </w:rPr>
        <w:t xml:space="preserve">ect the best system that meets </w:t>
      </w:r>
      <w:r w:rsidRPr="00A168F0">
        <w:rPr>
          <w:rFonts w:ascii="Times New Roman" w:hAnsi="Times New Roman"/>
          <w:sz w:val="32"/>
          <w:szCs w:val="32"/>
        </w:rPr>
        <w:t>performance requirements. Only by spending the ti</w:t>
      </w:r>
      <w:r>
        <w:rPr>
          <w:rFonts w:ascii="Times New Roman" w:hAnsi="Times New Roman"/>
          <w:sz w:val="32"/>
          <w:szCs w:val="32"/>
        </w:rPr>
        <w:t xml:space="preserve">me to evaluate the feasibility </w:t>
      </w:r>
      <w:r w:rsidRPr="00A168F0">
        <w:rPr>
          <w:rFonts w:ascii="Times New Roman" w:hAnsi="Times New Roman"/>
          <w:sz w:val="32"/>
          <w:szCs w:val="32"/>
        </w:rPr>
        <w:t>do I reduce the chances for extreme embarrassment at later stage of the syst</w:t>
      </w:r>
      <w:r>
        <w:rPr>
          <w:rFonts w:ascii="Times New Roman" w:hAnsi="Times New Roman"/>
          <w:sz w:val="32"/>
          <w:szCs w:val="32"/>
        </w:rPr>
        <w:t>em project.</w:t>
      </w:r>
    </w:p>
    <w:p w:rsidR="00A168F0" w:rsidRDefault="00A168F0">
      <w:pPr>
        <w:rPr>
          <w:rFonts w:ascii="Castellar" w:hAnsi="Castellar" w:cs="Arial"/>
          <w:b/>
          <w:sz w:val="52"/>
          <w:szCs w:val="40"/>
        </w:rPr>
      </w:pPr>
      <w:r>
        <w:rPr>
          <w:rFonts w:ascii="Castellar" w:hAnsi="Castellar" w:cs="Arial"/>
          <w:b/>
          <w:sz w:val="52"/>
          <w:szCs w:val="40"/>
        </w:rPr>
        <w:br w:type="page"/>
      </w:r>
    </w:p>
    <w:p w:rsidR="009E2814" w:rsidRDefault="009E2814" w:rsidP="00286BD2">
      <w:pPr>
        <w:rPr>
          <w:rFonts w:ascii="Castellar" w:hAnsi="Castellar" w:cs="Arial"/>
          <w:b/>
          <w:sz w:val="52"/>
          <w:szCs w:val="40"/>
        </w:rPr>
      </w:pPr>
    </w:p>
    <w:p w:rsidR="00537E0E" w:rsidRPr="00286BD2" w:rsidRDefault="00A168F0" w:rsidP="00286BD2">
      <w:pPr>
        <w:rPr>
          <w:rFonts w:ascii="Castellar" w:hAnsi="Castellar" w:cs="Arial"/>
          <w:b/>
          <w:sz w:val="52"/>
          <w:szCs w:val="40"/>
        </w:rPr>
      </w:pPr>
      <w:r>
        <w:rPr>
          <w:rFonts w:ascii="Castellar" w:hAnsi="Castellar" w:cs="Arial"/>
          <w:b/>
          <w:sz w:val="52"/>
          <w:szCs w:val="40"/>
        </w:rPr>
        <w:t>Data Dictionary</w:t>
      </w:r>
    </w:p>
    <w:p w:rsidR="00A27B0A" w:rsidRPr="00DD42D1" w:rsidRDefault="00A27B0A" w:rsidP="00A27B0A">
      <w:pPr>
        <w:pStyle w:val="ListParagraph"/>
        <w:numPr>
          <w:ilvl w:val="0"/>
          <w:numId w:val="6"/>
        </w:numPr>
        <w:spacing w:after="200" w:line="276" w:lineRule="auto"/>
        <w:rPr>
          <w:rFonts w:ascii="Castellar" w:hAnsi="Castellar" w:cs="Arial"/>
          <w:b/>
          <w:sz w:val="52"/>
          <w:szCs w:val="40"/>
        </w:rPr>
      </w:pPr>
      <w:r w:rsidRPr="00DD42D1">
        <w:rPr>
          <w:rFonts w:ascii="Castellar" w:hAnsi="Castellar" w:cs="Arial"/>
          <w:b/>
          <w:sz w:val="52"/>
          <w:szCs w:val="40"/>
        </w:rPr>
        <w:t xml:space="preserve">   TABLE USED</w:t>
      </w:r>
    </w:p>
    <w:p w:rsidR="00A27B0A" w:rsidRPr="00B17B87" w:rsidRDefault="00A27B0A" w:rsidP="00A27B0A">
      <w:pPr>
        <w:pStyle w:val="ListParagraph"/>
        <w:ind w:left="2160" w:firstLine="720"/>
        <w:rPr>
          <w:rFonts w:ascii="Arial Rounded MT Bold" w:hAnsi="Arial Rounded MT Bold" w:cs="Arial"/>
          <w:sz w:val="40"/>
          <w:szCs w:val="40"/>
        </w:rPr>
      </w:pPr>
    </w:p>
    <w:p w:rsidR="00A27B0A" w:rsidRPr="00DD42D1" w:rsidRDefault="00DD42D1" w:rsidP="00A27B0A">
      <w:pPr>
        <w:pStyle w:val="ListParagraph"/>
        <w:numPr>
          <w:ilvl w:val="0"/>
          <w:numId w:val="7"/>
        </w:numPr>
        <w:spacing w:after="200" w:line="276" w:lineRule="auto"/>
        <w:rPr>
          <w:rFonts w:asciiTheme="majorHAnsi" w:hAnsiTheme="majorHAnsi" w:cs="Arial"/>
          <w:sz w:val="36"/>
          <w:szCs w:val="36"/>
        </w:rPr>
      </w:pPr>
      <w:r w:rsidRPr="00DD42D1">
        <w:rPr>
          <w:rFonts w:asciiTheme="majorHAnsi" w:hAnsiTheme="majorHAnsi" w:cs="Arial"/>
          <w:sz w:val="36"/>
          <w:szCs w:val="36"/>
        </w:rPr>
        <w:t>Table Name: L</w:t>
      </w:r>
      <w:r w:rsidR="00A27B0A" w:rsidRPr="00DD42D1">
        <w:rPr>
          <w:rFonts w:asciiTheme="majorHAnsi" w:hAnsiTheme="majorHAnsi" w:cs="Arial"/>
          <w:sz w:val="36"/>
          <w:szCs w:val="36"/>
        </w:rPr>
        <w:t>og</w:t>
      </w:r>
      <w:r w:rsidRPr="00DD42D1">
        <w:rPr>
          <w:rFonts w:asciiTheme="majorHAnsi" w:hAnsiTheme="majorHAnsi" w:cs="Arial"/>
          <w:sz w:val="36"/>
          <w:szCs w:val="36"/>
        </w:rPr>
        <w:t>-</w:t>
      </w:r>
      <w:r w:rsidR="00A27B0A" w:rsidRPr="00DD42D1">
        <w:rPr>
          <w:rFonts w:asciiTheme="majorHAnsi" w:hAnsiTheme="majorHAnsi" w:cs="Arial"/>
          <w:sz w:val="36"/>
          <w:szCs w:val="36"/>
        </w:rPr>
        <w:t>in table</w:t>
      </w:r>
    </w:p>
    <w:p w:rsidR="00A27B0A" w:rsidRPr="00B17B87" w:rsidRDefault="00A27B0A" w:rsidP="00A27B0A">
      <w:pPr>
        <w:pStyle w:val="ListParagraph"/>
        <w:spacing w:after="200" w:line="276" w:lineRule="auto"/>
        <w:rPr>
          <w:rFonts w:ascii="Arial Rounded MT Bold" w:hAnsi="Arial Rounded MT Bold" w:cs="Arial"/>
          <w:sz w:val="40"/>
          <w:szCs w:val="40"/>
        </w:rPr>
      </w:pPr>
    </w:p>
    <w:tbl>
      <w:tblPr>
        <w:tblStyle w:val="PlainTable31"/>
        <w:tblW w:w="0" w:type="auto"/>
        <w:tblLook w:val="04A0" w:firstRow="1" w:lastRow="0" w:firstColumn="1" w:lastColumn="0" w:noHBand="0" w:noVBand="1"/>
      </w:tblPr>
      <w:tblGrid>
        <w:gridCol w:w="3118"/>
        <w:gridCol w:w="3118"/>
        <w:gridCol w:w="3118"/>
      </w:tblGrid>
      <w:tr w:rsidR="00A27B0A" w:rsidRPr="00D40B6E" w:rsidTr="00DD42D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118" w:type="dxa"/>
          </w:tcPr>
          <w:p w:rsidR="00A27B0A" w:rsidRPr="00D40B6E" w:rsidRDefault="00A27B0A" w:rsidP="009D19E9">
            <w:pPr>
              <w:pStyle w:val="ListParagraph"/>
              <w:ind w:left="0"/>
              <w:rPr>
                <w:rFonts w:ascii="Arial Rounded MT Bold" w:hAnsi="Arial Rounded MT Bold" w:cs="Times New Roman"/>
                <w:sz w:val="32"/>
                <w:szCs w:val="32"/>
              </w:rPr>
            </w:pPr>
            <w:r w:rsidRPr="00D40B6E">
              <w:rPr>
                <w:rFonts w:ascii="Arial Rounded MT Bold" w:hAnsi="Arial Rounded MT Bold" w:cs="Times New Roman"/>
                <w:sz w:val="32"/>
                <w:szCs w:val="32"/>
              </w:rPr>
              <w:t>FIELD NAME</w:t>
            </w:r>
          </w:p>
        </w:tc>
        <w:tc>
          <w:tcPr>
            <w:tcW w:w="3118" w:type="dxa"/>
          </w:tcPr>
          <w:p w:rsidR="00A27B0A" w:rsidRPr="00D40B6E" w:rsidRDefault="00A27B0A"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Times New Roman"/>
                <w:sz w:val="32"/>
                <w:szCs w:val="32"/>
              </w:rPr>
            </w:pPr>
            <w:r w:rsidRPr="00D40B6E">
              <w:rPr>
                <w:rFonts w:ascii="Arial Rounded MT Bold" w:hAnsi="Arial Rounded MT Bold" w:cs="Times New Roman"/>
                <w:sz w:val="32"/>
                <w:szCs w:val="32"/>
              </w:rPr>
              <w:t>TYPE</w:t>
            </w:r>
          </w:p>
        </w:tc>
        <w:tc>
          <w:tcPr>
            <w:tcW w:w="3118" w:type="dxa"/>
          </w:tcPr>
          <w:p w:rsidR="00A27B0A" w:rsidRPr="00D40B6E" w:rsidRDefault="00A27B0A"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Times New Roman"/>
                <w:sz w:val="32"/>
                <w:szCs w:val="32"/>
              </w:rPr>
            </w:pPr>
            <w:r w:rsidRPr="00D40B6E">
              <w:rPr>
                <w:rFonts w:ascii="Arial Rounded MT Bold" w:hAnsi="Arial Rounded MT Bold" w:cs="Times New Roman"/>
                <w:sz w:val="32"/>
                <w:szCs w:val="32"/>
              </w:rPr>
              <w:t>CONSTRAINTS</w:t>
            </w:r>
          </w:p>
        </w:tc>
      </w:tr>
      <w:tr w:rsidR="00A27B0A" w:rsidRPr="00D40B6E"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A27B0A" w:rsidRPr="00D40B6E" w:rsidRDefault="00A27B0A" w:rsidP="009D19E9">
            <w:pPr>
              <w:pStyle w:val="ListParagraph"/>
              <w:ind w:left="0"/>
              <w:rPr>
                <w:rFonts w:ascii="Times New Roman" w:hAnsi="Times New Roman" w:cs="Times New Roman"/>
                <w:sz w:val="28"/>
                <w:szCs w:val="28"/>
              </w:rPr>
            </w:pPr>
            <w:r w:rsidRPr="00D40B6E">
              <w:rPr>
                <w:rFonts w:ascii="Times New Roman" w:hAnsi="Times New Roman" w:cs="Times New Roman"/>
                <w:sz w:val="28"/>
                <w:szCs w:val="28"/>
              </w:rPr>
              <w:t>User</w:t>
            </w:r>
            <w:r>
              <w:rPr>
                <w:rFonts w:ascii="Times New Roman" w:hAnsi="Times New Roman" w:cs="Times New Roman"/>
                <w:sz w:val="28"/>
                <w:szCs w:val="28"/>
              </w:rPr>
              <w:t xml:space="preserve"> ID</w:t>
            </w:r>
          </w:p>
        </w:tc>
        <w:tc>
          <w:tcPr>
            <w:tcW w:w="3118" w:type="dxa"/>
          </w:tcPr>
          <w:p w:rsidR="00A27B0A" w:rsidRPr="00D40B6E"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A27B0A" w:rsidRPr="00D40B6E"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A27B0A" w:rsidRPr="00D40B6E"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A27B0A" w:rsidRPr="00D40B6E" w:rsidRDefault="00A27B0A" w:rsidP="009D19E9">
            <w:pPr>
              <w:pStyle w:val="ListParagraph"/>
              <w:ind w:left="0"/>
              <w:rPr>
                <w:rFonts w:ascii="Times New Roman" w:hAnsi="Times New Roman" w:cs="Times New Roman"/>
                <w:sz w:val="28"/>
                <w:szCs w:val="28"/>
              </w:rPr>
            </w:pPr>
            <w:r w:rsidRPr="00D40B6E">
              <w:rPr>
                <w:rFonts w:ascii="Times New Roman" w:hAnsi="Times New Roman" w:cs="Times New Roman"/>
                <w:sz w:val="28"/>
                <w:szCs w:val="28"/>
              </w:rPr>
              <w:t>Password</w:t>
            </w:r>
          </w:p>
        </w:tc>
        <w:tc>
          <w:tcPr>
            <w:tcW w:w="3118" w:type="dxa"/>
          </w:tcPr>
          <w:p w:rsidR="00A27B0A" w:rsidRPr="00D40B6E" w:rsidRDefault="009E2814"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A27B0A" w:rsidRPr="00D40B6E" w:rsidRDefault="00A27B0A"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0B6E">
              <w:rPr>
                <w:rFonts w:ascii="Times New Roman" w:hAnsi="Times New Roman" w:cs="Times New Roman"/>
                <w:sz w:val="28"/>
                <w:szCs w:val="28"/>
              </w:rPr>
              <w:t>Not Null</w:t>
            </w:r>
          </w:p>
        </w:tc>
      </w:tr>
    </w:tbl>
    <w:p w:rsidR="00A27B0A" w:rsidRPr="00D40B6E" w:rsidRDefault="00A27B0A" w:rsidP="00A27B0A">
      <w:pPr>
        <w:rPr>
          <w:rFonts w:ascii="Times New Roman" w:hAnsi="Times New Roman"/>
          <w:sz w:val="40"/>
          <w:szCs w:val="40"/>
        </w:rPr>
      </w:pPr>
    </w:p>
    <w:p w:rsidR="00A27B0A" w:rsidRDefault="00A4576E" w:rsidP="00A27B0A">
      <w:pPr>
        <w:pStyle w:val="ListParagraph"/>
        <w:numPr>
          <w:ilvl w:val="0"/>
          <w:numId w:val="7"/>
        </w:numPr>
        <w:spacing w:after="200" w:line="276" w:lineRule="auto"/>
        <w:rPr>
          <w:rFonts w:asciiTheme="majorHAnsi" w:hAnsiTheme="majorHAnsi" w:cs="Arial"/>
          <w:sz w:val="36"/>
          <w:szCs w:val="36"/>
        </w:rPr>
      </w:pPr>
      <w:r w:rsidRPr="00DD42D1">
        <w:rPr>
          <w:rFonts w:asciiTheme="majorHAnsi" w:hAnsiTheme="majorHAnsi" w:cs="Arial"/>
          <w:sz w:val="36"/>
          <w:szCs w:val="36"/>
        </w:rPr>
        <w:t xml:space="preserve">Table </w:t>
      </w:r>
      <w:r w:rsidR="00DD42D1" w:rsidRPr="00DD42D1">
        <w:rPr>
          <w:rFonts w:asciiTheme="majorHAnsi" w:hAnsiTheme="majorHAnsi" w:cs="Arial"/>
          <w:sz w:val="36"/>
          <w:szCs w:val="36"/>
        </w:rPr>
        <w:t>Name:</w:t>
      </w:r>
      <w:r w:rsidRPr="00DD42D1">
        <w:rPr>
          <w:rFonts w:asciiTheme="majorHAnsi" w:hAnsiTheme="majorHAnsi" w:cs="Arial"/>
          <w:sz w:val="36"/>
          <w:szCs w:val="36"/>
        </w:rPr>
        <w:t xml:space="preserve"> Customer</w:t>
      </w:r>
      <w:r w:rsidR="00DD42D1" w:rsidRPr="00DD42D1">
        <w:rPr>
          <w:rFonts w:asciiTheme="majorHAnsi" w:hAnsiTheme="majorHAnsi" w:cs="Arial"/>
          <w:sz w:val="36"/>
          <w:szCs w:val="36"/>
        </w:rPr>
        <w:t xml:space="preserve">’s Details </w:t>
      </w:r>
    </w:p>
    <w:p w:rsidR="00DD42D1" w:rsidRPr="00DD42D1" w:rsidRDefault="00DD42D1" w:rsidP="00DD42D1">
      <w:pPr>
        <w:pStyle w:val="ListParagraph"/>
        <w:spacing w:after="200" w:line="276" w:lineRule="auto"/>
        <w:rPr>
          <w:rFonts w:asciiTheme="majorHAnsi" w:hAnsiTheme="majorHAnsi" w:cs="Arial"/>
          <w:sz w:val="36"/>
          <w:szCs w:val="36"/>
        </w:rPr>
      </w:pPr>
    </w:p>
    <w:tbl>
      <w:tblPr>
        <w:tblStyle w:val="PlainTable31"/>
        <w:tblW w:w="9354" w:type="dxa"/>
        <w:tblLook w:val="04A0" w:firstRow="1" w:lastRow="0" w:firstColumn="1" w:lastColumn="0" w:noHBand="0" w:noVBand="1"/>
      </w:tblPr>
      <w:tblGrid>
        <w:gridCol w:w="3118"/>
        <w:gridCol w:w="3118"/>
        <w:gridCol w:w="3118"/>
      </w:tblGrid>
      <w:tr w:rsidR="00A27B0A" w:rsidTr="00DD42D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118" w:type="dxa"/>
          </w:tcPr>
          <w:p w:rsidR="00A27B0A" w:rsidRPr="00D40B6E" w:rsidRDefault="00A27B0A" w:rsidP="009D19E9">
            <w:pPr>
              <w:pStyle w:val="ListParagraph"/>
              <w:ind w:left="0"/>
              <w:rPr>
                <w:rFonts w:ascii="Arial Rounded MT Bold" w:hAnsi="Arial Rounded MT Bold" w:cs="Arial"/>
                <w:sz w:val="32"/>
                <w:szCs w:val="32"/>
              </w:rPr>
            </w:pPr>
            <w:r w:rsidRPr="00D40B6E">
              <w:rPr>
                <w:rFonts w:ascii="Arial Rounded MT Bold" w:hAnsi="Arial Rounded MT Bold" w:cs="Arial"/>
                <w:sz w:val="32"/>
                <w:szCs w:val="32"/>
              </w:rPr>
              <w:t>FIELD NAME</w:t>
            </w:r>
          </w:p>
        </w:tc>
        <w:tc>
          <w:tcPr>
            <w:tcW w:w="3118" w:type="dxa"/>
          </w:tcPr>
          <w:p w:rsidR="00A27B0A" w:rsidRPr="00D40B6E" w:rsidRDefault="00A27B0A"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TYPE</w:t>
            </w:r>
          </w:p>
        </w:tc>
        <w:tc>
          <w:tcPr>
            <w:tcW w:w="3118" w:type="dxa"/>
          </w:tcPr>
          <w:p w:rsidR="00A27B0A" w:rsidRPr="00D40B6E" w:rsidRDefault="00A27B0A"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CONSTRAINTS</w:t>
            </w:r>
          </w:p>
        </w:tc>
      </w:tr>
      <w:tr w:rsidR="00A27B0A"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A27B0A" w:rsidRPr="00D40B6E" w:rsidRDefault="009E2814" w:rsidP="009D19E9">
            <w:pPr>
              <w:pStyle w:val="ListParagraph"/>
              <w:ind w:left="0"/>
              <w:rPr>
                <w:rFonts w:ascii="Times New Roman" w:hAnsi="Times New Roman" w:cs="Times New Roman"/>
                <w:sz w:val="28"/>
                <w:szCs w:val="28"/>
              </w:rPr>
            </w:pPr>
            <w:r>
              <w:rPr>
                <w:rFonts w:ascii="Times New Roman" w:hAnsi="Times New Roman" w:cs="Times New Roman"/>
                <w:sz w:val="28"/>
                <w:szCs w:val="28"/>
              </w:rPr>
              <w:t>id</w:t>
            </w:r>
          </w:p>
        </w:tc>
        <w:tc>
          <w:tcPr>
            <w:tcW w:w="3118" w:type="dxa"/>
          </w:tcPr>
          <w:p w:rsidR="00A27B0A" w:rsidRPr="00D40B6E"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A27B0A" w:rsidRPr="00D40B6E"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Primary</w:t>
            </w:r>
          </w:p>
        </w:tc>
      </w:tr>
      <w:tr w:rsidR="00A27B0A"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A27B0A" w:rsidRPr="00D40B6E" w:rsidRDefault="009E2814" w:rsidP="009D19E9">
            <w:pPr>
              <w:pStyle w:val="ListParagraph"/>
              <w:ind w:left="0"/>
              <w:rPr>
                <w:rFonts w:ascii="Times New Roman" w:hAnsi="Times New Roman" w:cs="Times New Roman"/>
                <w:sz w:val="28"/>
                <w:szCs w:val="28"/>
              </w:rPr>
            </w:pPr>
            <w:r>
              <w:rPr>
                <w:rFonts w:ascii="Times New Roman" w:hAnsi="Times New Roman" w:cs="Times New Roman"/>
                <w:sz w:val="28"/>
                <w:szCs w:val="28"/>
              </w:rPr>
              <w:t>fname</w:t>
            </w:r>
          </w:p>
        </w:tc>
        <w:tc>
          <w:tcPr>
            <w:tcW w:w="3118" w:type="dxa"/>
          </w:tcPr>
          <w:p w:rsidR="00A27B0A" w:rsidRPr="00D40B6E" w:rsidRDefault="009E2814"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A27B0A" w:rsidRPr="00D40B6E" w:rsidRDefault="00A27B0A"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0B6E">
              <w:rPr>
                <w:rFonts w:ascii="Times New Roman" w:hAnsi="Times New Roman" w:cs="Times New Roman"/>
                <w:sz w:val="28"/>
                <w:szCs w:val="28"/>
              </w:rPr>
              <w:t>Not Null</w:t>
            </w:r>
          </w:p>
        </w:tc>
      </w:tr>
      <w:tr w:rsidR="00A27B0A"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A27B0A" w:rsidRPr="00D40B6E" w:rsidRDefault="009E2814" w:rsidP="009D19E9">
            <w:pPr>
              <w:pStyle w:val="ListParagraph"/>
              <w:ind w:left="0"/>
              <w:rPr>
                <w:rFonts w:ascii="Times New Roman" w:hAnsi="Times New Roman" w:cs="Times New Roman"/>
                <w:sz w:val="28"/>
                <w:szCs w:val="28"/>
              </w:rPr>
            </w:pPr>
            <w:r>
              <w:rPr>
                <w:rFonts w:ascii="Times New Roman" w:hAnsi="Times New Roman" w:cs="Times New Roman"/>
                <w:sz w:val="28"/>
                <w:szCs w:val="28"/>
              </w:rPr>
              <w:t>lname</w:t>
            </w:r>
          </w:p>
        </w:tc>
        <w:tc>
          <w:tcPr>
            <w:tcW w:w="3118" w:type="dxa"/>
          </w:tcPr>
          <w:p w:rsidR="00A27B0A" w:rsidRPr="00D40B6E"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9E2814" w:rsidRPr="00D40B6E" w:rsidRDefault="00E83113"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9E2814"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9E2814" w:rsidRDefault="009E2814" w:rsidP="009D19E9">
            <w:pPr>
              <w:pStyle w:val="ListParagraph"/>
              <w:ind w:left="0"/>
              <w:rPr>
                <w:rFonts w:ascii="Times New Roman" w:hAnsi="Times New Roman" w:cs="Times New Roman"/>
                <w:sz w:val="28"/>
                <w:szCs w:val="28"/>
              </w:rPr>
            </w:pPr>
            <w:r>
              <w:rPr>
                <w:rFonts w:ascii="Times New Roman" w:hAnsi="Times New Roman" w:cs="Times New Roman"/>
                <w:sz w:val="28"/>
                <w:szCs w:val="28"/>
              </w:rPr>
              <w:t>gender</w:t>
            </w:r>
          </w:p>
        </w:tc>
        <w:tc>
          <w:tcPr>
            <w:tcW w:w="3118" w:type="dxa"/>
          </w:tcPr>
          <w:p w:rsidR="009E2814" w:rsidRDefault="009E2814"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9E2814" w:rsidRDefault="009E2814"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9E2814"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9E2814" w:rsidRDefault="009E2814" w:rsidP="009D19E9">
            <w:pPr>
              <w:pStyle w:val="ListParagraph"/>
              <w:ind w:left="0"/>
              <w:rPr>
                <w:rFonts w:ascii="Times New Roman" w:hAnsi="Times New Roman" w:cs="Times New Roman"/>
                <w:sz w:val="28"/>
                <w:szCs w:val="28"/>
              </w:rPr>
            </w:pPr>
            <w:r>
              <w:rPr>
                <w:rFonts w:ascii="Times New Roman" w:hAnsi="Times New Roman" w:cs="Times New Roman"/>
                <w:sz w:val="28"/>
                <w:szCs w:val="28"/>
              </w:rPr>
              <w:t>Mobile</w:t>
            </w:r>
          </w:p>
        </w:tc>
        <w:tc>
          <w:tcPr>
            <w:tcW w:w="3118" w:type="dxa"/>
          </w:tcPr>
          <w:p w:rsidR="009E2814"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9E2814" w:rsidRDefault="009E2814"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9E2814"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9E2814"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Adhaar</w:t>
            </w:r>
          </w:p>
        </w:tc>
        <w:tc>
          <w:tcPr>
            <w:tcW w:w="3118" w:type="dxa"/>
          </w:tcPr>
          <w:p w:rsidR="009E2814" w:rsidRDefault="005E6DB2"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9E2814" w:rsidRDefault="005E6DB2"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3118" w:type="dxa"/>
          </w:tcPr>
          <w:p w:rsidR="005E6DB2"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rsidR="00C93C0E" w:rsidRDefault="00C93C0E"/>
    <w:p w:rsidR="005E6DB2" w:rsidRDefault="005E6DB2"/>
    <w:p w:rsidR="005E6DB2" w:rsidRDefault="005E6DB2"/>
    <w:p w:rsidR="005E6DB2" w:rsidRDefault="005E6DB2"/>
    <w:p w:rsidR="005E6DB2" w:rsidRDefault="005E6DB2"/>
    <w:p w:rsidR="005E6DB2" w:rsidRDefault="005E6DB2"/>
    <w:p w:rsidR="00E83113" w:rsidRDefault="00E83113" w:rsidP="00E83113">
      <w:pPr>
        <w:pStyle w:val="ListParagraph"/>
        <w:numPr>
          <w:ilvl w:val="0"/>
          <w:numId w:val="7"/>
        </w:numPr>
        <w:spacing w:after="200" w:line="276" w:lineRule="auto"/>
        <w:rPr>
          <w:rFonts w:asciiTheme="majorHAnsi" w:hAnsiTheme="majorHAnsi" w:cs="Arial"/>
          <w:sz w:val="36"/>
          <w:szCs w:val="36"/>
        </w:rPr>
      </w:pPr>
      <w:r w:rsidRPr="00DD42D1">
        <w:rPr>
          <w:rFonts w:asciiTheme="majorHAnsi" w:hAnsiTheme="majorHAnsi" w:cs="Arial"/>
          <w:sz w:val="36"/>
          <w:szCs w:val="36"/>
        </w:rPr>
        <w:t xml:space="preserve">Table </w:t>
      </w:r>
      <w:r w:rsidR="00DD42D1" w:rsidRPr="00DD42D1">
        <w:rPr>
          <w:rFonts w:asciiTheme="majorHAnsi" w:hAnsiTheme="majorHAnsi" w:cs="Arial"/>
          <w:sz w:val="36"/>
          <w:szCs w:val="36"/>
        </w:rPr>
        <w:t>Name:</w:t>
      </w:r>
      <w:r w:rsidR="005E6DB2">
        <w:rPr>
          <w:rFonts w:asciiTheme="majorHAnsi" w:hAnsiTheme="majorHAnsi" w:cs="Arial"/>
          <w:sz w:val="36"/>
          <w:szCs w:val="36"/>
        </w:rPr>
        <w:t xml:space="preserve"> RoomDetail</w:t>
      </w:r>
      <w:r w:rsidRPr="00DD42D1">
        <w:rPr>
          <w:rFonts w:asciiTheme="majorHAnsi" w:hAnsiTheme="majorHAnsi" w:cs="Arial"/>
          <w:sz w:val="36"/>
          <w:szCs w:val="36"/>
        </w:rPr>
        <w:t xml:space="preserve"> Table</w:t>
      </w:r>
    </w:p>
    <w:p w:rsidR="00DD42D1" w:rsidRPr="00DD42D1" w:rsidRDefault="00DD42D1" w:rsidP="00DD42D1">
      <w:pPr>
        <w:pStyle w:val="ListParagraph"/>
        <w:spacing w:after="200" w:line="276" w:lineRule="auto"/>
        <w:rPr>
          <w:rFonts w:asciiTheme="majorHAnsi" w:hAnsiTheme="majorHAnsi" w:cs="Arial"/>
          <w:sz w:val="36"/>
          <w:szCs w:val="36"/>
        </w:rPr>
      </w:pPr>
    </w:p>
    <w:tbl>
      <w:tblPr>
        <w:tblStyle w:val="PlainTable31"/>
        <w:tblW w:w="9354" w:type="dxa"/>
        <w:tblLook w:val="04A0" w:firstRow="1" w:lastRow="0" w:firstColumn="1" w:lastColumn="0" w:noHBand="0" w:noVBand="1"/>
      </w:tblPr>
      <w:tblGrid>
        <w:gridCol w:w="3118"/>
        <w:gridCol w:w="3118"/>
        <w:gridCol w:w="3118"/>
      </w:tblGrid>
      <w:tr w:rsidR="00E83113" w:rsidTr="00DD42D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118" w:type="dxa"/>
          </w:tcPr>
          <w:p w:rsidR="00E83113" w:rsidRPr="00D40B6E" w:rsidRDefault="00E83113" w:rsidP="009D19E9">
            <w:pPr>
              <w:pStyle w:val="ListParagraph"/>
              <w:ind w:left="0"/>
              <w:rPr>
                <w:rFonts w:ascii="Arial Rounded MT Bold" w:hAnsi="Arial Rounded MT Bold" w:cs="Arial"/>
                <w:sz w:val="32"/>
                <w:szCs w:val="32"/>
              </w:rPr>
            </w:pPr>
            <w:r w:rsidRPr="00D40B6E">
              <w:rPr>
                <w:rFonts w:ascii="Arial Rounded MT Bold" w:hAnsi="Arial Rounded MT Bold" w:cs="Arial"/>
                <w:sz w:val="32"/>
                <w:szCs w:val="32"/>
              </w:rPr>
              <w:t>FIELD NAME</w:t>
            </w:r>
          </w:p>
        </w:tc>
        <w:tc>
          <w:tcPr>
            <w:tcW w:w="3118" w:type="dxa"/>
          </w:tcPr>
          <w:p w:rsidR="00E83113" w:rsidRPr="00D40B6E" w:rsidRDefault="00E83113"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TYPE</w:t>
            </w:r>
          </w:p>
        </w:tc>
        <w:tc>
          <w:tcPr>
            <w:tcW w:w="3118" w:type="dxa"/>
          </w:tcPr>
          <w:p w:rsidR="00E83113" w:rsidRPr="00D40B6E" w:rsidRDefault="00E83113" w:rsidP="009D19E9">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CONSTRAINTS</w:t>
            </w:r>
          </w:p>
        </w:tc>
      </w:tr>
      <w:tr w:rsidR="00E83113"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E83113" w:rsidRPr="00D40B6E"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roomid</w:t>
            </w:r>
          </w:p>
        </w:tc>
        <w:tc>
          <w:tcPr>
            <w:tcW w:w="3118" w:type="dxa"/>
          </w:tcPr>
          <w:p w:rsidR="00E83113" w:rsidRPr="00D40B6E"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E83113" w:rsidRPr="00D40B6E"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Primary</w:t>
            </w:r>
          </w:p>
        </w:tc>
      </w:tr>
      <w:tr w:rsidR="00E83113"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E83113" w:rsidRPr="00D40B6E"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Category</w:t>
            </w:r>
          </w:p>
        </w:tc>
        <w:tc>
          <w:tcPr>
            <w:tcW w:w="3118" w:type="dxa"/>
          </w:tcPr>
          <w:p w:rsidR="00E83113" w:rsidRPr="00D40B6E" w:rsidRDefault="005E6DB2"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E83113" w:rsidRPr="00D40B6E" w:rsidRDefault="00E83113"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0B6E">
              <w:rPr>
                <w:rFonts w:ascii="Times New Roman" w:hAnsi="Times New Roman" w:cs="Times New Roman"/>
                <w:sz w:val="28"/>
                <w:szCs w:val="28"/>
              </w:rPr>
              <w:t>Not Null</w:t>
            </w:r>
          </w:p>
        </w:tc>
      </w:tr>
      <w:tr w:rsidR="00E83113" w:rsidTr="00DD42D1">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E83113" w:rsidRPr="00D40B6E"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Price</w:t>
            </w:r>
          </w:p>
        </w:tc>
        <w:tc>
          <w:tcPr>
            <w:tcW w:w="3118" w:type="dxa"/>
          </w:tcPr>
          <w:p w:rsidR="00E83113" w:rsidRPr="00D40B6E" w:rsidRDefault="005E6DB2"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E83113" w:rsidRPr="00D40B6E" w:rsidRDefault="00E83113" w:rsidP="009D19E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DD42D1">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9D19E9">
            <w:pPr>
              <w:pStyle w:val="ListParagraph"/>
              <w:ind w:left="0"/>
              <w:rPr>
                <w:rFonts w:ascii="Times New Roman" w:hAnsi="Times New Roman" w:cs="Times New Roman"/>
                <w:sz w:val="28"/>
                <w:szCs w:val="28"/>
              </w:rPr>
            </w:pPr>
            <w:r>
              <w:rPr>
                <w:rFonts w:ascii="Times New Roman" w:hAnsi="Times New Roman" w:cs="Times New Roman"/>
                <w:sz w:val="28"/>
                <w:szCs w:val="28"/>
              </w:rPr>
              <w:t>rooms</w:t>
            </w:r>
          </w:p>
        </w:tc>
        <w:tc>
          <w:tcPr>
            <w:tcW w:w="3118" w:type="dxa"/>
          </w:tcPr>
          <w:p w:rsidR="005E6DB2" w:rsidRDefault="005E6DB2"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9D19E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rsidR="005E6DB2" w:rsidRDefault="005E6DB2" w:rsidP="005E6DB2"/>
    <w:p w:rsidR="005E6DB2" w:rsidRDefault="005E6DB2" w:rsidP="005E6DB2">
      <w:pPr>
        <w:pStyle w:val="ListParagraph"/>
        <w:numPr>
          <w:ilvl w:val="0"/>
          <w:numId w:val="7"/>
        </w:numPr>
        <w:spacing w:after="200" w:line="276" w:lineRule="auto"/>
        <w:rPr>
          <w:rFonts w:asciiTheme="majorHAnsi" w:hAnsiTheme="majorHAnsi" w:cs="Arial"/>
          <w:sz w:val="36"/>
          <w:szCs w:val="36"/>
        </w:rPr>
      </w:pPr>
      <w:r w:rsidRPr="00DD42D1">
        <w:rPr>
          <w:rFonts w:asciiTheme="majorHAnsi" w:hAnsiTheme="majorHAnsi" w:cs="Arial"/>
          <w:sz w:val="36"/>
          <w:szCs w:val="36"/>
        </w:rPr>
        <w:t>Table Name:</w:t>
      </w:r>
      <w:r>
        <w:rPr>
          <w:rFonts w:asciiTheme="majorHAnsi" w:hAnsiTheme="majorHAnsi" w:cs="Arial"/>
          <w:sz w:val="36"/>
          <w:szCs w:val="36"/>
        </w:rPr>
        <w:t xml:space="preserve"> BookingData</w:t>
      </w:r>
      <w:r w:rsidRPr="00DD42D1">
        <w:rPr>
          <w:rFonts w:asciiTheme="majorHAnsi" w:hAnsiTheme="majorHAnsi" w:cs="Arial"/>
          <w:sz w:val="36"/>
          <w:szCs w:val="36"/>
        </w:rPr>
        <w:t xml:space="preserve"> Table</w:t>
      </w:r>
    </w:p>
    <w:p w:rsidR="005E6DB2" w:rsidRPr="00DD42D1" w:rsidRDefault="005E6DB2" w:rsidP="005E6DB2">
      <w:pPr>
        <w:pStyle w:val="ListParagraph"/>
        <w:spacing w:after="200" w:line="276" w:lineRule="auto"/>
        <w:rPr>
          <w:rFonts w:asciiTheme="majorHAnsi" w:hAnsiTheme="majorHAnsi" w:cs="Arial"/>
          <w:sz w:val="36"/>
          <w:szCs w:val="36"/>
        </w:rPr>
      </w:pPr>
    </w:p>
    <w:tbl>
      <w:tblPr>
        <w:tblStyle w:val="PlainTable31"/>
        <w:tblW w:w="9354" w:type="dxa"/>
        <w:tblLook w:val="04A0" w:firstRow="1" w:lastRow="0" w:firstColumn="1" w:lastColumn="0" w:noHBand="0" w:noVBand="1"/>
      </w:tblPr>
      <w:tblGrid>
        <w:gridCol w:w="3118"/>
        <w:gridCol w:w="3118"/>
        <w:gridCol w:w="3118"/>
      </w:tblGrid>
      <w:tr w:rsidR="005E6DB2" w:rsidTr="00F84FA5">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118" w:type="dxa"/>
          </w:tcPr>
          <w:p w:rsidR="005E6DB2" w:rsidRPr="00D40B6E" w:rsidRDefault="005E6DB2" w:rsidP="00F84FA5">
            <w:pPr>
              <w:pStyle w:val="ListParagraph"/>
              <w:ind w:left="0"/>
              <w:rPr>
                <w:rFonts w:ascii="Arial Rounded MT Bold" w:hAnsi="Arial Rounded MT Bold" w:cs="Arial"/>
                <w:sz w:val="32"/>
                <w:szCs w:val="32"/>
              </w:rPr>
            </w:pPr>
            <w:r w:rsidRPr="00D40B6E">
              <w:rPr>
                <w:rFonts w:ascii="Arial Rounded MT Bold" w:hAnsi="Arial Rounded MT Bold" w:cs="Arial"/>
                <w:sz w:val="32"/>
                <w:szCs w:val="32"/>
              </w:rPr>
              <w:t>FIELD NAME</w:t>
            </w:r>
          </w:p>
        </w:tc>
        <w:tc>
          <w:tcPr>
            <w:tcW w:w="3118" w:type="dxa"/>
          </w:tcPr>
          <w:p w:rsidR="005E6DB2" w:rsidRPr="00D40B6E" w:rsidRDefault="005E6DB2" w:rsidP="00F84FA5">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TYPE</w:t>
            </w:r>
          </w:p>
        </w:tc>
        <w:tc>
          <w:tcPr>
            <w:tcW w:w="3118" w:type="dxa"/>
          </w:tcPr>
          <w:p w:rsidR="005E6DB2" w:rsidRPr="00D40B6E" w:rsidRDefault="005E6DB2" w:rsidP="00F84FA5">
            <w:pPr>
              <w:pStyle w:val="ListParagraph"/>
              <w:ind w:left="0"/>
              <w:cnfStyle w:val="100000000000" w:firstRow="1" w:lastRow="0" w:firstColumn="0" w:lastColumn="0" w:oddVBand="0" w:evenVBand="0" w:oddHBand="0" w:evenHBand="0" w:firstRowFirstColumn="0" w:firstRowLastColumn="0" w:lastRowFirstColumn="0" w:lastRowLastColumn="0"/>
              <w:rPr>
                <w:rFonts w:ascii="Arial Rounded MT Bold" w:hAnsi="Arial Rounded MT Bold" w:cs="Arial"/>
                <w:sz w:val="32"/>
                <w:szCs w:val="32"/>
              </w:rPr>
            </w:pPr>
            <w:r w:rsidRPr="00D40B6E">
              <w:rPr>
                <w:rFonts w:ascii="Arial Rounded MT Bold" w:hAnsi="Arial Rounded MT Bold" w:cs="Arial"/>
                <w:sz w:val="32"/>
                <w:szCs w:val="32"/>
              </w:rPr>
              <w:t>CONSTRAINTS</w:t>
            </w:r>
          </w:p>
        </w:tc>
      </w:tr>
      <w:tr w:rsidR="005E6DB2" w:rsidTr="00F84F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Pr="00D40B6E"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bookdate</w:t>
            </w:r>
          </w:p>
        </w:tc>
        <w:tc>
          <w:tcPr>
            <w:tcW w:w="3118" w:type="dxa"/>
          </w:tcPr>
          <w:p w:rsidR="005E6DB2" w:rsidRPr="00D40B6E"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Pr="00D40B6E"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Pr="00D40B6E"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Customer id</w:t>
            </w:r>
          </w:p>
        </w:tc>
        <w:tc>
          <w:tcPr>
            <w:tcW w:w="3118" w:type="dxa"/>
          </w:tcPr>
          <w:p w:rsidR="005E6DB2" w:rsidRPr="00D40B6E"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5E6DB2" w:rsidRPr="00D40B6E"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0B6E">
              <w:rPr>
                <w:rFonts w:ascii="Times New Roman" w:hAnsi="Times New Roman" w:cs="Times New Roman"/>
                <w:sz w:val="28"/>
                <w:szCs w:val="28"/>
              </w:rPr>
              <w:t>Not Null</w:t>
            </w:r>
          </w:p>
        </w:tc>
      </w:tr>
      <w:tr w:rsidR="005E6DB2" w:rsidTr="00F84F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Pr="00D40B6E"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room id</w:t>
            </w:r>
          </w:p>
        </w:tc>
        <w:tc>
          <w:tcPr>
            <w:tcW w:w="3118" w:type="dxa"/>
          </w:tcPr>
          <w:p w:rsidR="005E6DB2" w:rsidRPr="00D40B6E"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5E6DB2" w:rsidRPr="00D40B6E"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Primary</w:t>
            </w:r>
          </w:p>
        </w:tc>
      </w:tr>
      <w:tr w:rsidR="005E6DB2" w:rsidTr="00F84FA5">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room category</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Price</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rooms</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Check-in Date</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Check-out Date</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3118" w:type="dxa"/>
          </w:tcPr>
          <w:p w:rsidR="005E6DB2" w:rsidRDefault="005E6DB2" w:rsidP="00F84FA5">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r w:rsidR="005E6DB2" w:rsidTr="00F84FA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8" w:type="dxa"/>
          </w:tcPr>
          <w:p w:rsidR="005E6DB2" w:rsidRDefault="005E6DB2" w:rsidP="00F84FA5">
            <w:pPr>
              <w:pStyle w:val="ListParagraph"/>
              <w:ind w:left="0"/>
              <w:rPr>
                <w:rFonts w:ascii="Times New Roman" w:hAnsi="Times New Roman" w:cs="Times New Roman"/>
                <w:sz w:val="28"/>
                <w:szCs w:val="28"/>
              </w:rPr>
            </w:pPr>
            <w:r>
              <w:rPr>
                <w:rFonts w:ascii="Times New Roman" w:hAnsi="Times New Roman" w:cs="Times New Roman"/>
                <w:sz w:val="28"/>
                <w:szCs w:val="28"/>
              </w:rPr>
              <w:t>Total Amount</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3118" w:type="dxa"/>
          </w:tcPr>
          <w:p w:rsidR="005E6DB2" w:rsidRDefault="005E6DB2" w:rsidP="00F84FA5">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Not Null</w:t>
            </w:r>
          </w:p>
        </w:tc>
      </w:tr>
    </w:tbl>
    <w:p w:rsidR="005E6DB2" w:rsidRDefault="005E6DB2" w:rsidP="005E6DB2"/>
    <w:p w:rsidR="00E83113" w:rsidRDefault="00E83113" w:rsidP="00E83113"/>
    <w:p w:rsidR="00C93C0E" w:rsidRDefault="00C93C0E">
      <w:r>
        <w:br w:type="page"/>
      </w:r>
    </w:p>
    <w:p w:rsidR="005E6DB2" w:rsidRDefault="005E6DB2" w:rsidP="00A27B0A">
      <w:pPr>
        <w:pStyle w:val="ListParagraph"/>
        <w:jc w:val="both"/>
        <w:rPr>
          <w:rFonts w:ascii="Castellar" w:hAnsi="Castellar" w:cs="Arial"/>
          <w:b/>
          <w:sz w:val="52"/>
          <w:szCs w:val="44"/>
          <w:u w:val="single"/>
          <w:lang w:val="en-US"/>
        </w:rPr>
      </w:pPr>
    </w:p>
    <w:p w:rsidR="00A27B0A" w:rsidRPr="00124C98" w:rsidRDefault="00537E0E" w:rsidP="00A27B0A">
      <w:pPr>
        <w:pStyle w:val="ListParagraph"/>
        <w:jc w:val="both"/>
        <w:rPr>
          <w:rFonts w:ascii="Arial" w:hAnsi="Arial" w:cs="Arial"/>
          <w:sz w:val="52"/>
          <w:szCs w:val="52"/>
          <w:u w:val="single"/>
          <w:lang w:val="en-US"/>
        </w:rPr>
      </w:pPr>
      <w:r>
        <w:rPr>
          <w:rFonts w:ascii="Castellar" w:hAnsi="Castellar" w:cs="Arial"/>
          <w:b/>
          <w:sz w:val="52"/>
          <w:szCs w:val="44"/>
          <w:u w:val="single"/>
          <w:lang w:val="en-US"/>
        </w:rPr>
        <w:t>Design</w:t>
      </w:r>
      <w:r w:rsidR="00A27B0A" w:rsidRPr="00DD42D1">
        <w:rPr>
          <w:rFonts w:ascii="Castellar" w:hAnsi="Castellar" w:cs="Arial"/>
          <w:b/>
          <w:sz w:val="52"/>
          <w:szCs w:val="44"/>
          <w:u w:val="single"/>
          <w:lang w:val="en-US"/>
        </w:rPr>
        <w:t xml:space="preserve"> </w:t>
      </w:r>
    </w:p>
    <w:p w:rsidR="00A27B0A" w:rsidRPr="00E13294" w:rsidRDefault="00A27B0A" w:rsidP="00A27B0A">
      <w:pPr>
        <w:pStyle w:val="ListParagraph"/>
        <w:jc w:val="both"/>
        <w:rPr>
          <w:rFonts w:ascii="Arial Rounded MT Bold" w:hAnsi="Arial Rounded MT Bold"/>
          <w:sz w:val="32"/>
          <w:szCs w:val="32"/>
          <w:u w:val="single"/>
          <w:lang w:val="en-US"/>
        </w:rPr>
      </w:pPr>
    </w:p>
    <w:p w:rsidR="00A27B0A" w:rsidRPr="00DD42D1" w:rsidRDefault="00A27B0A" w:rsidP="00A27B0A">
      <w:pPr>
        <w:pStyle w:val="ListParagraph"/>
        <w:numPr>
          <w:ilvl w:val="0"/>
          <w:numId w:val="10"/>
        </w:numPr>
        <w:jc w:val="both"/>
        <w:rPr>
          <w:rFonts w:asciiTheme="majorHAnsi" w:hAnsiTheme="majorHAnsi" w:cs="Arial"/>
          <w:b/>
          <w:sz w:val="40"/>
          <w:szCs w:val="40"/>
          <w:lang w:val="en-US"/>
        </w:rPr>
      </w:pPr>
      <w:r w:rsidRPr="00DD42D1">
        <w:rPr>
          <w:rFonts w:asciiTheme="majorHAnsi" w:hAnsiTheme="majorHAnsi" w:cs="Arial"/>
          <w:b/>
          <w:sz w:val="40"/>
          <w:szCs w:val="40"/>
          <w:lang w:val="en-US"/>
        </w:rPr>
        <w:t>No. Of Modules</w:t>
      </w:r>
    </w:p>
    <w:p w:rsidR="00A27B0A" w:rsidRPr="00DD42D1" w:rsidRDefault="00A27B0A" w:rsidP="00A27B0A">
      <w:pPr>
        <w:pStyle w:val="ListParagraph"/>
        <w:ind w:left="1590"/>
        <w:jc w:val="both"/>
        <w:rPr>
          <w:rFonts w:cs="Arial"/>
          <w:sz w:val="40"/>
          <w:szCs w:val="40"/>
          <w:lang w:val="en-US"/>
        </w:rPr>
      </w:pPr>
    </w:p>
    <w:p w:rsidR="00A27B0A" w:rsidRPr="00DD42D1" w:rsidRDefault="00A27B0A" w:rsidP="00A27B0A">
      <w:pPr>
        <w:pStyle w:val="ListParagraph"/>
        <w:numPr>
          <w:ilvl w:val="0"/>
          <w:numId w:val="8"/>
        </w:numPr>
        <w:jc w:val="both"/>
        <w:rPr>
          <w:rFonts w:cs="Times New Roman"/>
          <w:sz w:val="32"/>
          <w:szCs w:val="32"/>
          <w:lang w:val="en-US"/>
        </w:rPr>
      </w:pPr>
      <w:r w:rsidRPr="00DD42D1">
        <w:rPr>
          <w:rFonts w:cs="Times New Roman"/>
          <w:sz w:val="32"/>
          <w:szCs w:val="32"/>
          <w:lang w:val="en-US"/>
        </w:rPr>
        <w:t>Login module</w:t>
      </w:r>
    </w:p>
    <w:p w:rsidR="00A27B0A" w:rsidRPr="00DD42D1" w:rsidRDefault="00FD68FB" w:rsidP="00A27B0A">
      <w:pPr>
        <w:pStyle w:val="ListParagraph"/>
        <w:numPr>
          <w:ilvl w:val="0"/>
          <w:numId w:val="8"/>
        </w:numPr>
        <w:jc w:val="both"/>
        <w:rPr>
          <w:rFonts w:cs="Times New Roman"/>
          <w:sz w:val="32"/>
          <w:szCs w:val="32"/>
          <w:lang w:val="en-US"/>
        </w:rPr>
      </w:pPr>
      <w:r w:rsidRPr="00DD42D1">
        <w:rPr>
          <w:rFonts w:cs="Times New Roman"/>
          <w:sz w:val="32"/>
          <w:szCs w:val="32"/>
          <w:lang w:val="en-US"/>
        </w:rPr>
        <w:t>Booking module</w:t>
      </w:r>
    </w:p>
    <w:p w:rsidR="00A27B0A" w:rsidRPr="00DD42D1" w:rsidRDefault="00A27B0A" w:rsidP="00A27B0A">
      <w:pPr>
        <w:pStyle w:val="ListParagraph"/>
        <w:numPr>
          <w:ilvl w:val="0"/>
          <w:numId w:val="8"/>
        </w:numPr>
        <w:jc w:val="both"/>
        <w:rPr>
          <w:rFonts w:cs="Times New Roman"/>
          <w:sz w:val="32"/>
          <w:szCs w:val="32"/>
          <w:lang w:val="en-US"/>
        </w:rPr>
      </w:pPr>
      <w:r w:rsidRPr="00DD42D1">
        <w:rPr>
          <w:rFonts w:cs="Times New Roman"/>
          <w:sz w:val="32"/>
          <w:szCs w:val="32"/>
          <w:lang w:val="en-US"/>
        </w:rPr>
        <w:t>Customer information</w:t>
      </w:r>
    </w:p>
    <w:p w:rsidR="00A27B0A" w:rsidRPr="00DD42D1" w:rsidRDefault="00FD68FB" w:rsidP="00A27B0A">
      <w:pPr>
        <w:pStyle w:val="ListParagraph"/>
        <w:numPr>
          <w:ilvl w:val="0"/>
          <w:numId w:val="8"/>
        </w:numPr>
        <w:jc w:val="both"/>
        <w:rPr>
          <w:rFonts w:cs="Times New Roman"/>
          <w:sz w:val="32"/>
          <w:szCs w:val="32"/>
          <w:lang w:val="en-US"/>
        </w:rPr>
      </w:pPr>
      <w:r w:rsidRPr="00DD42D1">
        <w:rPr>
          <w:rFonts w:cs="Times New Roman"/>
          <w:sz w:val="32"/>
          <w:szCs w:val="32"/>
          <w:lang w:val="en-US"/>
        </w:rPr>
        <w:t>Rooms</w:t>
      </w:r>
      <w:r w:rsidR="005E6DB2">
        <w:rPr>
          <w:rFonts w:cs="Times New Roman"/>
          <w:sz w:val="32"/>
          <w:szCs w:val="32"/>
          <w:lang w:val="en-US"/>
        </w:rPr>
        <w:t xml:space="preserve"> Detail</w:t>
      </w:r>
    </w:p>
    <w:p w:rsidR="00227C82" w:rsidRDefault="00A27B0A" w:rsidP="00537E0E">
      <w:pPr>
        <w:pStyle w:val="ListParagraph"/>
        <w:numPr>
          <w:ilvl w:val="0"/>
          <w:numId w:val="8"/>
        </w:numPr>
        <w:jc w:val="both"/>
        <w:rPr>
          <w:rFonts w:cs="Times New Roman"/>
          <w:sz w:val="32"/>
          <w:szCs w:val="32"/>
          <w:lang w:val="en-US"/>
        </w:rPr>
      </w:pPr>
      <w:r w:rsidRPr="00DD42D1">
        <w:rPr>
          <w:rFonts w:cs="Times New Roman"/>
          <w:sz w:val="32"/>
          <w:szCs w:val="32"/>
          <w:lang w:val="en-US"/>
        </w:rPr>
        <w:t>Report modu</w:t>
      </w:r>
      <w:r w:rsidR="00537E0E">
        <w:rPr>
          <w:rFonts w:cs="Times New Roman"/>
          <w:sz w:val="32"/>
          <w:szCs w:val="32"/>
          <w:lang w:val="en-US"/>
        </w:rPr>
        <w:t>le</w:t>
      </w:r>
    </w:p>
    <w:p w:rsidR="00537E0E" w:rsidRPr="00537E0E" w:rsidRDefault="00537E0E" w:rsidP="00537E0E">
      <w:pPr>
        <w:pStyle w:val="ListParagraph"/>
        <w:ind w:left="2400"/>
        <w:jc w:val="both"/>
        <w:rPr>
          <w:rFonts w:cs="Times New Roman"/>
          <w:sz w:val="32"/>
          <w:szCs w:val="32"/>
          <w:lang w:val="en-US"/>
        </w:rPr>
      </w:pPr>
    </w:p>
    <w:p w:rsidR="00A27B0A" w:rsidRPr="00537E0E" w:rsidRDefault="00537E0E" w:rsidP="00537E0E">
      <w:pPr>
        <w:pStyle w:val="ListParagraph"/>
        <w:numPr>
          <w:ilvl w:val="0"/>
          <w:numId w:val="10"/>
        </w:numPr>
        <w:jc w:val="both"/>
        <w:rPr>
          <w:rFonts w:ascii="Arial Black" w:hAnsi="Arial Black" w:cs="Arial"/>
          <w:sz w:val="40"/>
          <w:szCs w:val="40"/>
        </w:rPr>
      </w:pPr>
      <w:r>
        <w:rPr>
          <w:rFonts w:asciiTheme="majorHAnsi" w:hAnsiTheme="majorHAnsi" w:cs="Arial"/>
          <w:b/>
          <w:sz w:val="40"/>
          <w:szCs w:val="40"/>
        </w:rPr>
        <w:t xml:space="preserve">Process Logic </w:t>
      </w:r>
      <w:r w:rsidRPr="00537E0E">
        <w:rPr>
          <w:rFonts w:asciiTheme="majorHAnsi" w:hAnsiTheme="majorHAnsi" w:cs="Arial"/>
          <w:b/>
          <w:sz w:val="40"/>
          <w:szCs w:val="40"/>
        </w:rPr>
        <w:t>Of</w:t>
      </w:r>
      <w:r>
        <w:rPr>
          <w:rFonts w:asciiTheme="majorHAnsi" w:hAnsiTheme="majorHAnsi" w:cs="Arial"/>
          <w:b/>
          <w:sz w:val="40"/>
          <w:szCs w:val="40"/>
        </w:rPr>
        <w:t xml:space="preserve"> Each Module</w:t>
      </w:r>
    </w:p>
    <w:p w:rsidR="00537E0E" w:rsidRPr="00537E0E" w:rsidRDefault="00537E0E" w:rsidP="00537E0E">
      <w:pPr>
        <w:pStyle w:val="ListParagraph"/>
        <w:ind w:left="1620"/>
        <w:jc w:val="both"/>
        <w:rPr>
          <w:rFonts w:ascii="Arial Black" w:hAnsi="Arial Black" w:cs="Arial"/>
          <w:sz w:val="40"/>
          <w:szCs w:val="40"/>
        </w:rPr>
      </w:pPr>
    </w:p>
    <w:p w:rsidR="00A27B0A" w:rsidRPr="00DD42D1" w:rsidRDefault="00A27B0A" w:rsidP="00A27B0A">
      <w:pPr>
        <w:pStyle w:val="ListParagraph"/>
        <w:numPr>
          <w:ilvl w:val="0"/>
          <w:numId w:val="12"/>
        </w:numPr>
        <w:jc w:val="both"/>
        <w:rPr>
          <w:rFonts w:asciiTheme="majorHAnsi" w:hAnsiTheme="majorHAnsi"/>
          <w:b/>
          <w:sz w:val="40"/>
          <w:szCs w:val="32"/>
          <w:lang w:val="en-US"/>
        </w:rPr>
      </w:pPr>
      <w:r w:rsidRPr="00DD42D1">
        <w:rPr>
          <w:rFonts w:asciiTheme="majorHAnsi" w:hAnsiTheme="majorHAnsi"/>
          <w:b/>
          <w:sz w:val="40"/>
          <w:szCs w:val="32"/>
          <w:lang w:val="en-US"/>
        </w:rPr>
        <w:t xml:space="preserve"> Login module </w:t>
      </w:r>
    </w:p>
    <w:p w:rsidR="00A27B0A" w:rsidRPr="00790867" w:rsidRDefault="00A27B0A" w:rsidP="009E2814">
      <w:pPr>
        <w:pStyle w:val="ListParagraph"/>
        <w:numPr>
          <w:ilvl w:val="0"/>
          <w:numId w:val="13"/>
        </w:numPr>
        <w:jc w:val="both"/>
        <w:rPr>
          <w:rFonts w:ascii="Arial Rounded MT Bold" w:hAnsi="Arial Rounded MT Bold"/>
          <w:sz w:val="32"/>
          <w:szCs w:val="32"/>
          <w:lang w:val="en-US"/>
        </w:rPr>
      </w:pPr>
      <w:r w:rsidRPr="00DD42D1">
        <w:rPr>
          <w:rFonts w:cs="Times New Roman"/>
          <w:sz w:val="32"/>
          <w:szCs w:val="32"/>
          <w:lang w:val="en-US"/>
        </w:rPr>
        <w:t>Authentication of a user.</w:t>
      </w:r>
      <w:r w:rsidR="009E2814" w:rsidRPr="00790867">
        <w:rPr>
          <w:rFonts w:ascii="Arial Rounded MT Bold" w:hAnsi="Arial Rounded MT Bold"/>
          <w:sz w:val="32"/>
          <w:szCs w:val="32"/>
          <w:lang w:val="en-US"/>
        </w:rPr>
        <w:t xml:space="preserve"> </w:t>
      </w:r>
    </w:p>
    <w:p w:rsidR="00A27B0A" w:rsidRPr="00DD42D1" w:rsidRDefault="00FD68FB" w:rsidP="00A27B0A">
      <w:pPr>
        <w:pStyle w:val="ListParagraph"/>
        <w:numPr>
          <w:ilvl w:val="0"/>
          <w:numId w:val="12"/>
        </w:numPr>
        <w:jc w:val="both"/>
        <w:rPr>
          <w:rFonts w:asciiTheme="majorHAnsi" w:hAnsiTheme="majorHAnsi"/>
          <w:b/>
          <w:sz w:val="32"/>
          <w:szCs w:val="32"/>
          <w:lang w:val="en-US"/>
        </w:rPr>
      </w:pPr>
      <w:r w:rsidRPr="00DD42D1">
        <w:rPr>
          <w:rFonts w:asciiTheme="majorHAnsi" w:hAnsiTheme="majorHAnsi"/>
          <w:b/>
          <w:sz w:val="40"/>
          <w:szCs w:val="32"/>
          <w:lang w:val="en-US"/>
        </w:rPr>
        <w:t>Rooms</w:t>
      </w:r>
      <w:r w:rsidR="00A27B0A" w:rsidRPr="00DD42D1">
        <w:rPr>
          <w:rFonts w:asciiTheme="majorHAnsi" w:hAnsiTheme="majorHAnsi"/>
          <w:b/>
          <w:sz w:val="40"/>
          <w:szCs w:val="32"/>
          <w:lang w:val="en-US"/>
        </w:rPr>
        <w:t xml:space="preserve"> </w:t>
      </w:r>
      <w:r w:rsidR="005E6DB2">
        <w:rPr>
          <w:rFonts w:asciiTheme="majorHAnsi" w:hAnsiTheme="majorHAnsi"/>
          <w:b/>
          <w:sz w:val="40"/>
          <w:szCs w:val="32"/>
          <w:lang w:val="en-US"/>
        </w:rPr>
        <w:t>Details</w:t>
      </w:r>
    </w:p>
    <w:p w:rsidR="00227C82" w:rsidRPr="00DD42D1" w:rsidRDefault="005E6DB2" w:rsidP="00227C82">
      <w:pPr>
        <w:pStyle w:val="ListParagraph"/>
        <w:numPr>
          <w:ilvl w:val="0"/>
          <w:numId w:val="11"/>
        </w:numPr>
        <w:jc w:val="both"/>
        <w:rPr>
          <w:rFonts w:cs="Times New Roman"/>
          <w:sz w:val="32"/>
          <w:szCs w:val="32"/>
          <w:lang w:val="en-US"/>
        </w:rPr>
      </w:pPr>
      <w:r>
        <w:rPr>
          <w:rFonts w:cs="Times New Roman"/>
          <w:sz w:val="32"/>
          <w:szCs w:val="32"/>
          <w:lang w:val="en-US"/>
        </w:rPr>
        <w:t xml:space="preserve"> Add Room</w:t>
      </w:r>
    </w:p>
    <w:p w:rsidR="00A27B0A" w:rsidRPr="00DD42D1" w:rsidRDefault="00FD68FB" w:rsidP="00A27B0A">
      <w:pPr>
        <w:pStyle w:val="ListParagraph"/>
        <w:numPr>
          <w:ilvl w:val="0"/>
          <w:numId w:val="11"/>
        </w:numPr>
        <w:jc w:val="both"/>
        <w:rPr>
          <w:rFonts w:cs="Times New Roman"/>
          <w:sz w:val="32"/>
          <w:szCs w:val="32"/>
          <w:lang w:val="en-US"/>
        </w:rPr>
      </w:pPr>
      <w:r w:rsidRPr="00DD42D1">
        <w:rPr>
          <w:rFonts w:cs="Times New Roman"/>
          <w:sz w:val="32"/>
          <w:szCs w:val="32"/>
          <w:lang w:val="en-US"/>
        </w:rPr>
        <w:t>rooms charges</w:t>
      </w:r>
    </w:p>
    <w:p w:rsidR="00A27B0A" w:rsidRPr="00DD42D1" w:rsidRDefault="005E6DB2" w:rsidP="00A27B0A">
      <w:pPr>
        <w:pStyle w:val="ListParagraph"/>
        <w:numPr>
          <w:ilvl w:val="0"/>
          <w:numId w:val="11"/>
        </w:numPr>
        <w:jc w:val="both"/>
        <w:rPr>
          <w:rFonts w:cs="Times New Roman"/>
          <w:sz w:val="32"/>
          <w:szCs w:val="32"/>
          <w:lang w:val="en-US"/>
        </w:rPr>
      </w:pPr>
      <w:r>
        <w:rPr>
          <w:rFonts w:cs="Times New Roman"/>
          <w:sz w:val="32"/>
          <w:szCs w:val="32"/>
          <w:lang w:val="en-US"/>
        </w:rPr>
        <w:t>No. of Rooms</w:t>
      </w:r>
    </w:p>
    <w:p w:rsidR="00227C82" w:rsidRDefault="00227C82" w:rsidP="00227C82">
      <w:pPr>
        <w:pStyle w:val="ListParagraph"/>
        <w:ind w:left="2388"/>
        <w:jc w:val="both"/>
        <w:rPr>
          <w:rFonts w:ascii="Times New Roman" w:hAnsi="Times New Roman" w:cs="Times New Roman"/>
          <w:sz w:val="32"/>
          <w:szCs w:val="32"/>
          <w:lang w:val="en-US"/>
        </w:rPr>
      </w:pPr>
    </w:p>
    <w:p w:rsidR="00F84FA5" w:rsidRPr="00F84FA5" w:rsidRDefault="00227C82" w:rsidP="00F84FA5">
      <w:pPr>
        <w:pStyle w:val="ListParagraph"/>
        <w:numPr>
          <w:ilvl w:val="0"/>
          <w:numId w:val="12"/>
        </w:numPr>
        <w:jc w:val="both"/>
        <w:rPr>
          <w:rFonts w:asciiTheme="majorHAnsi" w:hAnsiTheme="majorHAnsi"/>
          <w:b/>
          <w:sz w:val="40"/>
          <w:szCs w:val="32"/>
          <w:lang w:val="en-US"/>
        </w:rPr>
      </w:pPr>
      <w:r w:rsidRPr="00DD42D1">
        <w:rPr>
          <w:rFonts w:asciiTheme="majorHAnsi" w:hAnsiTheme="majorHAnsi"/>
          <w:b/>
          <w:sz w:val="40"/>
          <w:szCs w:val="32"/>
          <w:lang w:val="en-US"/>
        </w:rPr>
        <w:t xml:space="preserve">Booking information  </w:t>
      </w:r>
    </w:p>
    <w:p w:rsidR="00F84FA5" w:rsidRDefault="00F84FA5" w:rsidP="00186267">
      <w:pPr>
        <w:pStyle w:val="ListParagraph"/>
        <w:numPr>
          <w:ilvl w:val="0"/>
          <w:numId w:val="11"/>
        </w:numPr>
        <w:jc w:val="both"/>
        <w:rPr>
          <w:rFonts w:cs="Times New Roman"/>
          <w:sz w:val="32"/>
          <w:szCs w:val="32"/>
          <w:lang w:val="en-US"/>
        </w:rPr>
      </w:pPr>
      <w:r>
        <w:rPr>
          <w:rFonts w:cs="Times New Roman"/>
          <w:sz w:val="32"/>
          <w:szCs w:val="32"/>
          <w:lang w:val="en-US"/>
        </w:rPr>
        <w:t>Book a Room</w:t>
      </w:r>
    </w:p>
    <w:p w:rsidR="00186267"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Booking Date</w:t>
      </w:r>
    </w:p>
    <w:p w:rsidR="005E6DB2"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Customer id</w:t>
      </w:r>
    </w:p>
    <w:p w:rsidR="00227C82"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Room id</w:t>
      </w:r>
    </w:p>
    <w:p w:rsidR="005E6DB2"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Check-in</w:t>
      </w:r>
    </w:p>
    <w:p w:rsidR="005E6DB2"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Check-out</w:t>
      </w:r>
    </w:p>
    <w:p w:rsidR="005E6DB2" w:rsidRDefault="005E6DB2" w:rsidP="00186267">
      <w:pPr>
        <w:pStyle w:val="ListParagraph"/>
        <w:numPr>
          <w:ilvl w:val="0"/>
          <w:numId w:val="11"/>
        </w:numPr>
        <w:jc w:val="both"/>
        <w:rPr>
          <w:rFonts w:cs="Times New Roman"/>
          <w:sz w:val="32"/>
          <w:szCs w:val="32"/>
          <w:lang w:val="en-US"/>
        </w:rPr>
      </w:pPr>
      <w:r>
        <w:rPr>
          <w:rFonts w:cs="Times New Roman"/>
          <w:sz w:val="32"/>
          <w:szCs w:val="32"/>
          <w:lang w:val="en-US"/>
        </w:rPr>
        <w:t>Amount</w:t>
      </w:r>
    </w:p>
    <w:p w:rsidR="005E6DB2" w:rsidRDefault="005E6DB2" w:rsidP="005E6DB2">
      <w:pPr>
        <w:pStyle w:val="ListParagraph"/>
        <w:ind w:left="2388"/>
        <w:jc w:val="both"/>
        <w:rPr>
          <w:rFonts w:ascii="Times New Roman" w:hAnsi="Times New Roman" w:cs="Times New Roman"/>
          <w:sz w:val="32"/>
          <w:szCs w:val="32"/>
          <w:lang w:val="en-US"/>
        </w:rPr>
      </w:pPr>
    </w:p>
    <w:p w:rsidR="005E6DB2" w:rsidRDefault="005E6DB2" w:rsidP="005E6DB2">
      <w:pPr>
        <w:pStyle w:val="ListParagraph"/>
        <w:ind w:left="2388"/>
        <w:jc w:val="both"/>
        <w:rPr>
          <w:rFonts w:ascii="Times New Roman" w:hAnsi="Times New Roman" w:cs="Times New Roman"/>
          <w:sz w:val="32"/>
          <w:szCs w:val="32"/>
          <w:lang w:val="en-US"/>
        </w:rPr>
      </w:pPr>
    </w:p>
    <w:p w:rsidR="005E6DB2" w:rsidRDefault="005E6DB2" w:rsidP="005E6DB2">
      <w:pPr>
        <w:pStyle w:val="ListParagraph"/>
        <w:ind w:left="2388"/>
        <w:jc w:val="both"/>
        <w:rPr>
          <w:rFonts w:ascii="Times New Roman" w:hAnsi="Times New Roman" w:cs="Times New Roman"/>
          <w:sz w:val="32"/>
          <w:szCs w:val="32"/>
          <w:lang w:val="en-US"/>
        </w:rPr>
      </w:pPr>
    </w:p>
    <w:p w:rsidR="005E6DB2" w:rsidRDefault="005E6DB2" w:rsidP="005E6DB2">
      <w:pPr>
        <w:pStyle w:val="ListParagraph"/>
        <w:ind w:left="2388"/>
        <w:jc w:val="both"/>
        <w:rPr>
          <w:rFonts w:ascii="Times New Roman" w:hAnsi="Times New Roman" w:cs="Times New Roman"/>
          <w:sz w:val="32"/>
          <w:szCs w:val="32"/>
          <w:lang w:val="en-US"/>
        </w:rPr>
      </w:pPr>
    </w:p>
    <w:p w:rsidR="005E6DB2" w:rsidRDefault="005E6DB2" w:rsidP="005E6DB2">
      <w:pPr>
        <w:pStyle w:val="ListParagraph"/>
        <w:ind w:left="2388"/>
        <w:jc w:val="both"/>
        <w:rPr>
          <w:rFonts w:ascii="Times New Roman" w:hAnsi="Times New Roman" w:cs="Times New Roman"/>
          <w:sz w:val="32"/>
          <w:szCs w:val="32"/>
          <w:lang w:val="en-US"/>
        </w:rPr>
      </w:pPr>
    </w:p>
    <w:p w:rsidR="005E6DB2" w:rsidRPr="00DD42D1" w:rsidRDefault="005E6DB2" w:rsidP="005E6DB2">
      <w:pPr>
        <w:pStyle w:val="ListParagraph"/>
        <w:numPr>
          <w:ilvl w:val="0"/>
          <w:numId w:val="12"/>
        </w:numPr>
        <w:jc w:val="both"/>
        <w:rPr>
          <w:rFonts w:asciiTheme="majorHAnsi" w:hAnsiTheme="majorHAnsi"/>
          <w:b/>
          <w:sz w:val="40"/>
          <w:szCs w:val="32"/>
          <w:lang w:val="en-US"/>
        </w:rPr>
      </w:pPr>
      <w:r>
        <w:rPr>
          <w:rFonts w:asciiTheme="majorHAnsi" w:hAnsiTheme="majorHAnsi"/>
          <w:b/>
          <w:sz w:val="40"/>
          <w:szCs w:val="32"/>
          <w:lang w:val="en-US"/>
        </w:rPr>
        <w:t xml:space="preserve"> Customer</w:t>
      </w:r>
      <w:r w:rsidRPr="00DD42D1">
        <w:rPr>
          <w:rFonts w:asciiTheme="majorHAnsi" w:hAnsiTheme="majorHAnsi"/>
          <w:b/>
          <w:sz w:val="40"/>
          <w:szCs w:val="32"/>
          <w:lang w:val="en-US"/>
        </w:rPr>
        <w:t xml:space="preserve"> information  </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Add Customer</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Name</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Phone</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Aadhar No.</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Email</w:t>
      </w:r>
    </w:p>
    <w:p w:rsidR="005E6DB2" w:rsidRPr="005E6DB2" w:rsidRDefault="005E6DB2" w:rsidP="005E6DB2">
      <w:pPr>
        <w:ind w:left="2028"/>
        <w:jc w:val="both"/>
        <w:rPr>
          <w:sz w:val="32"/>
          <w:szCs w:val="32"/>
        </w:rPr>
      </w:pPr>
    </w:p>
    <w:p w:rsidR="005E6DB2" w:rsidRDefault="005E6DB2" w:rsidP="005E6DB2">
      <w:pPr>
        <w:pStyle w:val="ListParagraph"/>
        <w:ind w:left="2388"/>
        <w:jc w:val="both"/>
        <w:rPr>
          <w:rFonts w:ascii="Times New Roman" w:hAnsi="Times New Roman" w:cs="Times New Roman"/>
          <w:sz w:val="32"/>
          <w:szCs w:val="32"/>
          <w:lang w:val="en-US"/>
        </w:rPr>
      </w:pPr>
    </w:p>
    <w:p w:rsidR="005E6DB2" w:rsidRPr="00DD42D1" w:rsidRDefault="005E6DB2" w:rsidP="005E6DB2">
      <w:pPr>
        <w:pStyle w:val="ListParagraph"/>
        <w:numPr>
          <w:ilvl w:val="0"/>
          <w:numId w:val="12"/>
        </w:numPr>
        <w:jc w:val="both"/>
        <w:rPr>
          <w:rFonts w:asciiTheme="majorHAnsi" w:hAnsiTheme="majorHAnsi"/>
          <w:b/>
          <w:sz w:val="40"/>
          <w:szCs w:val="32"/>
          <w:lang w:val="en-US"/>
        </w:rPr>
      </w:pPr>
      <w:r>
        <w:rPr>
          <w:rFonts w:asciiTheme="majorHAnsi" w:hAnsiTheme="majorHAnsi"/>
          <w:b/>
          <w:sz w:val="40"/>
          <w:szCs w:val="32"/>
          <w:lang w:val="en-US"/>
        </w:rPr>
        <w:t xml:space="preserve"> Report</w:t>
      </w:r>
    </w:p>
    <w:p w:rsid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Customer Report</w:t>
      </w:r>
    </w:p>
    <w:p w:rsidR="005E6DB2" w:rsidRPr="005E6DB2" w:rsidRDefault="005E6DB2" w:rsidP="005E6DB2">
      <w:pPr>
        <w:pStyle w:val="ListParagraph"/>
        <w:numPr>
          <w:ilvl w:val="0"/>
          <w:numId w:val="11"/>
        </w:numPr>
        <w:jc w:val="both"/>
        <w:rPr>
          <w:rFonts w:cs="Times New Roman"/>
          <w:sz w:val="32"/>
          <w:szCs w:val="32"/>
          <w:lang w:val="en-US"/>
        </w:rPr>
      </w:pPr>
      <w:r>
        <w:rPr>
          <w:rFonts w:cs="Times New Roman"/>
          <w:sz w:val="32"/>
          <w:szCs w:val="32"/>
          <w:lang w:val="en-US"/>
        </w:rPr>
        <w:t>Booking Report</w:t>
      </w:r>
    </w:p>
    <w:p w:rsidR="005E6DB2" w:rsidRPr="005E6DB2" w:rsidRDefault="005E6DB2" w:rsidP="005E6DB2">
      <w:pPr>
        <w:ind w:left="2028"/>
        <w:jc w:val="both"/>
        <w:rPr>
          <w:sz w:val="32"/>
          <w:szCs w:val="32"/>
        </w:rPr>
      </w:pPr>
    </w:p>
    <w:p w:rsidR="005E6DB2" w:rsidRDefault="005E6DB2" w:rsidP="005E6DB2">
      <w:pPr>
        <w:ind w:left="2028"/>
        <w:jc w:val="both"/>
        <w:rPr>
          <w:sz w:val="32"/>
          <w:szCs w:val="32"/>
        </w:rPr>
      </w:pPr>
    </w:p>
    <w:p w:rsidR="005E6DB2" w:rsidRPr="005E6DB2" w:rsidRDefault="005E6DB2" w:rsidP="005E6DB2">
      <w:pPr>
        <w:ind w:left="2028"/>
        <w:jc w:val="both"/>
        <w:rPr>
          <w:sz w:val="32"/>
          <w:szCs w:val="32"/>
        </w:rPr>
      </w:pPr>
    </w:p>
    <w:p w:rsidR="00537E0E" w:rsidRDefault="00537E0E" w:rsidP="00227C82">
      <w:pPr>
        <w:pStyle w:val="ListParagraph"/>
        <w:ind w:left="2388"/>
        <w:jc w:val="both"/>
        <w:rPr>
          <w:rFonts w:ascii="Times New Roman" w:hAnsi="Times New Roman" w:cs="Times New Roman"/>
          <w:sz w:val="32"/>
          <w:szCs w:val="32"/>
          <w:lang w:val="en-US"/>
        </w:rPr>
      </w:pPr>
    </w:p>
    <w:p w:rsidR="00537E0E" w:rsidRPr="00293650" w:rsidRDefault="00537E0E" w:rsidP="00F84FA5">
      <w:pPr>
        <w:jc w:val="center"/>
        <w:rPr>
          <w:rFonts w:ascii="Castellar" w:hAnsi="Castellar" w:cs="Arial"/>
          <w:b/>
          <w:sz w:val="52"/>
          <w:szCs w:val="52"/>
          <w:u w:val="single"/>
        </w:rPr>
      </w:pPr>
      <w:r>
        <w:rPr>
          <w:rFonts w:ascii="Times New Roman" w:hAnsi="Times New Roman"/>
          <w:sz w:val="32"/>
          <w:szCs w:val="32"/>
        </w:rPr>
        <w:br w:type="page"/>
      </w:r>
      <w:r w:rsidRPr="00293650">
        <w:rPr>
          <w:rFonts w:ascii="Castellar" w:hAnsi="Castellar" w:cs="Arial"/>
          <w:b/>
          <w:sz w:val="52"/>
          <w:szCs w:val="52"/>
          <w:u w:val="single"/>
        </w:rPr>
        <w:lastRenderedPageBreak/>
        <w:t>Coding</w:t>
      </w:r>
    </w:p>
    <w:p w:rsidR="00F84FA5" w:rsidRPr="00293650" w:rsidRDefault="00F84FA5" w:rsidP="00F84FA5">
      <w:pPr>
        <w:rPr>
          <w:rFonts w:ascii="Castellar" w:hAnsi="Castellar" w:cs="Arial"/>
          <w:b/>
          <w:sz w:val="40"/>
          <w:szCs w:val="40"/>
          <w:u w:val="single"/>
        </w:rPr>
      </w:pPr>
      <w:r w:rsidRPr="00293650">
        <w:rPr>
          <w:rFonts w:ascii="Castellar" w:hAnsi="Castellar" w:cs="Arial"/>
          <w:b/>
          <w:sz w:val="40"/>
          <w:szCs w:val="40"/>
          <w:u w:val="single"/>
        </w:rPr>
        <w:t>Log-in Form</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java.awt.event.*;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java.sql.Connection;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java.sql.DriverManager;</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java.sql.ResultSet;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import java.sql.Statement;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 change this license header, choose License Headers in Project Properties.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 change this template file, choose Tools | Templates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and open the template in the editor.</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@author STUDENT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public class Login extends javax.swing.JFrame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Login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Login()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Class.forName("com.mysql.cj.jdbc.Driver");</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 = new javax.swing.JLabel();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 = new javax.swing.JLabel();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txtUserName = new javax.swing.JTextField();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 = new javax.swing.JLabel();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txtPassword = new javax.swing.JPasswordField();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 = new javax.swing.JLabel();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jCheckBox1 = new javax.swing.JCheckBox();</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 = new javax.swing.JButton();</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setBackground(new java.awt.Color(51, 51, 0));</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jPanel1.setAlignmentX(0.0F);</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jPanel1.setAlignmentY(0.0F);</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jPanel1.setCursor(new java.awt.Cursor(java.awt.Cursor.DEFAULT_CURSOR));</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jLabel4.setBackground(new java.awt.Color(255, 255,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jLabel4.setFont(new java.awt.Font("Castellar", 1, 48));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jLabel4.setForeground(new java.awt.Color(102, 204,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jLabel4.setHorizontalAlignment(javax.swing.SwingConstants.LEFT);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jLabel4.setText("Log-In");</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javax.swing.ImageIcon(getClass().getResource("/icons/login (2).png")));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jLabel5.setText("jLabel5");</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.addGap(76, 76, 76)</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 javax.swing.GroupLayout.PREFERRED_SIZE, 262,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.addContainerGap(98,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.addComponent(jLabel4, javax.swing.GroupLayout.PREFERRED_SIZE, 264,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.addGap(70, 70, 70))</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.addGap(137, 137, 137)</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lblUserName.setBackground(new java.awt.Color(255, 255,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lblUserName.setFont(new java.awt.Font("Times New Roman", 1, 24));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lblUserName.setForeground(new java.awt.Color(204, 204, 204));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lblUserName.setHorizontalAlignment(javax.swing.SwingConstants.LEFT);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lblUserName.setText("UserName");</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txtUserName.setBackground(new java.awt.Color(204, 204, 204));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txtUserName.setFont(new java.awt.Font("Times New Roman", 0, 18)); // NOI18N</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lblPassword.setBackground(new java.awt.Color(255, 255,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lblPassword.setFont(new java.awt.Font("Times New Roman", 1, 24));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lblPassword.setForeground(new java.awt.Color(204, 204, 204));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lblPassword.setHorizontalAlignment(javax.swing.SwingConstants.LEFT);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lblPassword.setText("Password");</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txtPassword.setBackground(new java.awt.Color(204, 204, 204));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txtPassword.setFont(new java.awt.Font("Times New Roman", 0, 18));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txtPassword.setHorizontalAlignment(javax.swing.JTextField.LEFT);</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jLabel3.setBackground(new java.awt.Color(51, 51, 51));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jLabel3.setFont(new java.awt.Font("Tahoma", 1, 14));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jLabel3.setForeground(new java.awt.Color(0, 102,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jLabel3.setText("Forgot Your UserName or Password?");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jLabel3.setCursor(new java.awt.Cursor(java.awt.Cursor.HAND_CURSOR));</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jCheckBox1.setBackground(new java.awt.Color(51, 51, 51));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jCheckBox1.setForeground(new java.awt.Color(255, 255, 255));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jCheckBox1.setText("Keep Me Log in Until I Log Out");</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submitBtn.setBackground(new java.awt.Color(51, 51, 51));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submitBtn.setFont(new java.awt.Font("Times New Roman", 1, 12)); // NOI18N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submitBtn.setForeground(new java.awt.Color(204, 204, 204));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submitBtn.setText("LOG-IN");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submitBtn.addActionListener(new java.awt.event.ActionListener()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submitBtnActionPerformed(evt);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.addGap(66, 66, 66)</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.addComponent(jLabel3)</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.addComponent(submitBtn)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.addComponent(lblUserName, javax.swing.GroupLayout.PREFERRED_SIZE, 251,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.addComponent(txtUserName, javax.swing.GroupLayout.PREFERRED_SIZE, 251,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.addComponent(lblPassword, javax.swing.GroupLayout.PREFERRED_SIZE, 251,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.addComponent(txtPassword, javax.swing.GroupLayout.PREFERRED_SIZE, 251,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.addComponent(jCheckBox1)))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.addContainerGap(171,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.addContainerGap(179,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.addComponent(lblUserName)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.addComponent(txtUserName, javax.swing.GroupLayout.PREFERRED_SIZE, 25,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.addComponent(lblPassword, javax.swing.GroupLayout.PREFERRED_SIZE, 17,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.addComponent(txtPassword, javax.swing.GroupLayout.PREFERRED_SIZE, 25,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.addGap(29, 29, 29)</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.addComponent(jLabel3)</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.addComponent(jCheckBox1)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.addComponent(submitBtn, javax.swing.GroupLayout.PREFERRED_SIZE, 51,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.addGap(165, 165, 165))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javax.swing.GroupLayout.Alignment.TRAILING, javax.swing.GroupLayout.DEFAULT_SIZE, javax.swing.GroupLayout.DEFAULT_SIZE,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submitBtnActionPerformed(java.awt.event.ActionEvent evt) {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name=txtUserName.getText();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String pass=txtPassword.getText();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String query="select * from login where Username='" + name + "' and Password='" + pass +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try{</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rs=st.executeQuery(query);</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if(rs.next())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JOptionPane.showMessageDialog(null,"Log-in Successful");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else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JOptionPane.showMessageDialog(this,"Incorrect Username or Password");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txtUserName.selectAll();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txtPassword.requestFocus();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catch(Exception 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java.util.logging.Logger.getLogger(Login.class.getName()).log(java.util.logging.Level.SEVERE, null, ex);</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java.util.logging.Logger.getLogger(Login.class.getName()).log(java.util.logging.Level.SEVERE, null, ex);</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java.util.logging.Logger.getLogger(Login.class.getName()).log(java.util.logging.Level.SEVERE, null, ex);</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java.util.logging.Logger.getLogger(Login.class.getName()).log(java.util.logging.Level.SEVERE, null, ex);</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Login().setVisible(true);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F84FA5" w:rsidRPr="00293650" w:rsidRDefault="00F84FA5" w:rsidP="00293650">
      <w:pPr>
        <w:spacing w:after="0" w:line="6" w:lineRule="atLeast"/>
        <w:rPr>
          <w:rFonts w:ascii="Times New Roman" w:hAnsi="Times New Roman"/>
          <w:bCs/>
          <w:sz w:val="24"/>
          <w:szCs w:val="24"/>
        </w:rPr>
      </w:pP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javax.swing.JCheckBox jCheckBox1;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jLabel3;</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jLabel4;</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jLabel5;</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lblPassword;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lblUserName;</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submitBtn;</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javax.swing.JPasswordField txtPassword;</w:t>
      </w:r>
    </w:p>
    <w:p w:rsidR="00F84FA5"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txtUserName;</w:t>
      </w:r>
    </w:p>
    <w:p w:rsidR="00EC5512" w:rsidRPr="00293650" w:rsidRDefault="00F84FA5"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Castellar" w:hAnsi="Castellar" w:cs="Arial"/>
          <w:b/>
          <w:sz w:val="44"/>
          <w:szCs w:val="44"/>
          <w:u w:val="single"/>
        </w:rPr>
      </w:pPr>
      <w:r w:rsidRPr="00293650">
        <w:rPr>
          <w:rFonts w:ascii="Castellar" w:hAnsi="Castellar" w:cs="Arial"/>
          <w:b/>
          <w:sz w:val="44"/>
          <w:szCs w:val="44"/>
          <w:u w:val="single"/>
        </w:rPr>
        <w:t>Master Form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public class MasterForm extends javax.swing.JFrame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MasterForm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MasterForm()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 = new javax.swing.JButton();</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btnCustomer.setBackground(new java.awt.Color(51, 51, 51));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btnCustomer.setFont(new java.awt.Font("Times New Roman", 0, 36));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btnCustomer.setText("Customer");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btnCustomer.addMouseListener(new java.awt.event.MouseAdapter()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mouseClicked(java.awt.event.MouseEvent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btnCustomerMouseClicked(evt);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btnRoom.setBackground(new java.awt.Color(51, 51, 51));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btnRoom.setFont(new java.awt.Font("Times New Roman", 0, 36));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btnRoom.setText("Room");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btnRoom.addMouseListener(new java.awt.event.MouseAdapter()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mouseClicked(java.awt.event.MouseEvent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btnRoomMouseClicked(evt);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btnBooking.setBackground(new java.awt.Color(51, 51, 51));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btnBooking.setFont(new java.awt.Font("Times New Roman", 0, 36));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btnBooking.setText("Booking");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.addGap(145, 145, 145)</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.addGroup(jPanel1Layout.createParallelGroup(javax.swing.GroupLayout.Alignment.TRAILING)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.addComponent(btnRoom, javax.swing.GroupLayout.PREFERRED_SIZE, 171,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.addComponent(btnBooking, javax.swing.GroupLayout.PREFERRED_SIZE, 171,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.addContainerGap(145,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.addGap(155, 155, 155)</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.addGap(72, 72, 72)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.addComponent(btnRoom)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.addGap(62, 62, 62)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.addContainerGap(208,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jPanel2.setForeground(new java.awt.Color(51, 51, 51));</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btnReport.setBackground(new java.awt.Color(51, 51, 51));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btnReport.setFont(new java.awt.Font("Times New Roman", 0, 36));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btnReport.setText("Report");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btnReportActionPerformed(evt);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.addGap(143, 143, 143)</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.addComponent(btnReport, javax.swing.GroupLayout.PREFERRED_SIZE, 171,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.addContainerGap(166,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.addGap(279, 279, 279)</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.addComponent(btnReport)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javax.swing.GroupLayout.DEFAULT_SIZE,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btnCustomerMouseClicked(java.awt.event.MouseEvent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customerAddUpdateDelete a = new customerAddUpdateDelete();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btnRoomMouseClicked(java.awt.event.MouseEvent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RoomDetails c = new RoomDetails();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btnReportActionPerformed(java.awt.event.ActionEvent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Report call = new Report();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call.setVisible(true);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btnCustomerActionPerformed(java.awt.event.ActionEvent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btnBookingActionPerformed(java.awt.event.ActionEvent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bookingAddUpdateDelete b = new bookingAddUpdateDelete();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java.util.logging.Logger.getLogger(MasterForm.class.getName()).log(java.util.logging.Level.SEVERE, null, ex);</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java.util.logging.Logger.getLogger(MasterForm.class.getName()).log(java.util.logging.Level.SEVERE, null, ex);</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java.util.logging.Logger.getLogger(MasterForm.class.getName()).log(java.util.logging.Level.SEVERE, null, ex);</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java.util.logging.Logger.getLogger(MasterForm.class.getName()).log(java.util.logging.Level.SEVERE, null, ex);</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btnBooking;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btnReport;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btnRoom;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Castellar" w:hAnsi="Castellar" w:cs="Arial"/>
          <w:b/>
          <w:sz w:val="40"/>
          <w:szCs w:val="40"/>
          <w:u w:val="single"/>
        </w:rPr>
      </w:pPr>
      <w:r w:rsidRPr="00293650">
        <w:rPr>
          <w:rFonts w:ascii="Castellar" w:hAnsi="Castellar" w:cs="Arial"/>
          <w:b/>
          <w:sz w:val="40"/>
          <w:szCs w:val="40"/>
          <w:u w:val="single"/>
        </w:rPr>
        <w:t>Customer (add,Update. Delete )  Form</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public class customerAddUpdateDelete extends javax.swing.JFrame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customerAddUpdateDelete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customerAddUpdateDelete()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regenerated by the Form Editor.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 = new javax.swing.JButton();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 = new javax.swing.JMenuBar();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 = new javax.swing.JMenu();</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 = new javax.swing.JMenuItem();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 = new javax.swing.JMenu();</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mItemAdd = new javax.swing.JMenuItem();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 = new javax.swing.JMenuItem();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mItemRemove = new javax.swing.JMenuItem();</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setCursor(new java.awt.Cursor(java.awt.Cursor.DEFAULT_CURSOR));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setPreferredSize(new java.awt.Dimension(921, 654));</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btnAdd.setFont(new java.awt.Font("Times New Roman", 1, 24));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btnAdd.setText("Add");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btnUpdate.setFont(new java.awt.Font("Times New Roman", 1, 24));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btnUpdate.setText("Update");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btnUpdate.setPreferredSize(new java.awt.Dimension(75, 37));</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btnDelete.setFont(new java.awt.Font("Times New Roman", 1, 24));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btnDelete.setText("Delete");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1, 24));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btnAddicon.setBackground(new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btnAddicon.setIcon(new javax.swing.ImageIcon(getClass().getResource("/icons/user.png")));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btnUpdateIcon.setBackground(new java.awt.Color(102, 102, 102));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btnUpdateIcon.setIcon(new javax.swing.ImageIcon(getClass().getResource("/icons/refresh.png")));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btnDeleteIcon.setBackground(new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btnDeleteIcon.setForeground(new java.awt.Color(204, 204, 204));</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btnDeleteIcon.setIcon(new javax.swing.ImageIcon(getClass().getResource("/icons/userDelete.png")));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.addGap(81, 81, 81)</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.addGap(58, 58, 58)</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 javax.swing.GroupLayout.PREFERRED_SIZE, 111,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.addGap(157, 157, 157)</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 javax.swing.GroupLayout.PREFERRED_SIZE, 121,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.addComponent(btnAddicon, javax.swing.GroupLayout.PREFERRED_SIZE, 225,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.addGap(60, 60, 60)</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.addComponent(btnUpdateIcon, javax.swing.GroupLayout.PREFERRED_SIZE, 207,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.addGap(118, 118, 118)</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 javax.swing.GroupLayout.PREFERRED_SIZE, 121,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.addGap(78, 78, 78)</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.addComponent(btnDeleteIcon, javax.swing.GroupLayout.PREFERRED_SIZE, 225,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.addContainerGap(54,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.addGap(72, 72, 72)</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.addGap(76, 76, 76)</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.addGroup(jPanel1Layout.createParallelGroup(javax.swing.GroupLayout.Alignment.TRAILING)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.addComponent(btnAddicon, javax.swing.GroupLayout.PREFERRED_SIZE, 243,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.addComponent(btnUpdateIcon, javax.swing.GroupLayout.PREFERRED_SIZE, 243,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.addComponent(btnDeleteIcon, javax.swing.GroupLayout.PREFERRED_SIZE, 243,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.addGroup(jPanel1Layout.createParallelGroup(javax.swing.GroupLayout.Alignment.BASELINE)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.addComponent(btnUpdate, javax.swing.GroupLayout.PREFERRED_SIZE, 45,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 javax.swing.GroupLayout.PREFERRED_SIZE, 45,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 javax.swing.GroupLayout.PREFERRED_SIZE, 45, javax.swing.GroupLayout.PREFERRED_SIZE))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.addContainerGap(229,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menuBarAddUpdateDelete.setBorder(javax.swing.BorderFactory.createEtchedBorder(javax.swing.border.EtchedBorder.RAISED));</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menuBarAddUpdateDelete.setFont(new java.awt.Font("Times New Roman", 0, 24));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menuBarAddUpdateDelete.setPreferredSize(new java.awt.Dimension(164, 40));</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menuHome.setText("Home");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menuHome.setFont(new java.awt.Font("Times New Roman", 0, 24)); // NOI18N</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mItemMasterForm.setFont(new java.awt.Font("Times New Roman", 0, 21));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mItemMasterForm.setText("Master Form");</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menuHome.add(mItemMasterForm);</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menuBarAddUpdateDelete.add(menuHome);</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mItemInformation.setText("Information");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mItemInformation.setFont(new java.awt.Font("Times New Roman", 0, 24)); // NOI18N</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mItemAdd.setFont(new java.awt.Font("Times New Roman", 0, 21));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mItemAdd.setText("Add 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mItemAdd.addActionListener(new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mItemAddActionPerformed(evt);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mItemInformation.add(mItemAdd);</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mItemUpdate.setFont(new java.awt.Font("Times New Roman", 0, 21));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mItemUpdate.setText("Update Information");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mItemInformation.add(mItemUpdate);</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mItemRemove.setFont(new java.awt.Font("Times New Roman", 0, 21)); // NOI18N</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mItemRemove.setText("Remove a Customer");</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mItemRemove.addActionListener(new java.awt.event.ActionListener()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mItemRemoveActionPerformed(evt);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mItemInformation.add(mItemRemove);</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menuBarAddUpdateDelete.add(mItemInformation);</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setJMenuBar(menuBarAddUpdateDelete);</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javax.swing.GroupLayout.Alignment.TRAILING, javax.swing.GroupLayout.DEFAULT_SIZE, 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javax.swing.GroupLayout.Alignment.TRAILING, javax.swing.GroupLayout.DEFAULT_SIZE, javax.swing.GroupLayout.DEFAULT_SIZE, Short.MAX_VALUE)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btnAddActionPerformed(java.awt.event.ActionEvent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CustomerPersonalInformation().setVisible(true);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CustomerUpdate().setVisible(true);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btnDeleteActionPerformed(java.awt.event.ActionEvent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CustomerDelete().setVisible(true);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btnAddiconActionPerformed(java.awt.event.ActionEvent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CustomerPersonalInformation().setVisible(true);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btnUpdateIconActionPerformed(java.awt.event.ActionEvent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CustomerUpdate().setVisible(true);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btnDeleteIconActionPerformed(java.awt.event.ActionEvent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CustomerDelete().setVisible(true);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mItemRemoveActionPerformed(java.awt.event.ActionEvent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CustomerDelete().setVisible(true);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mItemAddActionPerformed(java.awt.event.ActionEvent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CustomerPersonalInformation().setVisible(true);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mItemMasterFormActionPerformed(java.awt.event.ActionEvent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mItemUpdateActionPerformed(java.awt.event.ActionEvent evt) {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CustomerUpdate().setVisible(true);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C5512" w:rsidRPr="00293650" w:rsidRDefault="00EC5512" w:rsidP="00293650">
      <w:pPr>
        <w:spacing w:after="0" w:line="6" w:lineRule="atLeast"/>
        <w:rPr>
          <w:rFonts w:ascii="Times New Roman" w:hAnsi="Times New Roman"/>
          <w:bCs/>
          <w:sz w:val="24"/>
          <w:szCs w:val="24"/>
        </w:rPr>
      </w:pP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For details see http://download.oracle.com/javase/tutorial/uiswing/lookandfeel/plaf.html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C5512" w:rsidRPr="00293650" w:rsidRDefault="00EC5512" w:rsidP="00293650">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C5512" w:rsidRPr="00293650" w:rsidRDefault="00EC5512" w:rsidP="00372D51">
      <w:pPr>
        <w:spacing w:after="0" w:line="6" w:lineRule="atLeast"/>
        <w:rPr>
          <w:rFonts w:ascii="Times New Roman" w:hAnsi="Times New Roman"/>
          <w:bCs/>
          <w:sz w:val="24"/>
          <w:szCs w:val="24"/>
        </w:rPr>
      </w:pP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customerAddUpdateDelete().setVisible(true);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C5512" w:rsidRPr="00293650" w:rsidRDefault="00EC5512" w:rsidP="00372D51">
      <w:pPr>
        <w:spacing w:after="0" w:line="6" w:lineRule="atLeast"/>
        <w:rPr>
          <w:rFonts w:ascii="Times New Roman" w:hAnsi="Times New Roman"/>
          <w:bCs/>
          <w:sz w:val="24"/>
          <w:szCs w:val="24"/>
        </w:rPr>
      </w:pP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btnAdd;</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btnAddicon;</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btnDelete;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btnDeleteIcon;</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btnUpdateIcon;</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mItemAdd;</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mItemInformation;</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mItemMasterForm;</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mItemRemove;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mItemUpdate;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javax.swing.JMenuBar menuBarAddUpdateDelete;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menuHome;</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C5512" w:rsidRPr="00293650" w:rsidRDefault="00EC5512"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Customer Information  Form</w:t>
      </w:r>
    </w:p>
    <w:p w:rsidR="00EE0284" w:rsidRPr="00293650" w:rsidRDefault="00EE0284" w:rsidP="00372D51">
      <w:pPr>
        <w:spacing w:after="0" w:line="6" w:lineRule="atLeast"/>
        <w:rPr>
          <w:rFonts w:ascii="Castellar" w:hAnsi="Castellar" w:cs="Arial"/>
          <w:b/>
          <w:sz w:val="24"/>
          <w:szCs w:val="24"/>
          <w:u w:val="single"/>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CustomerPersonalInformation extends javax.swing.JFrame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CustomerPersonalInformation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CustomerPersonalInformation()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Class.forName("com.mysql.jdbc.Driver");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 = new javax.swing.ButtonGroup();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lblRedIcon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lblPersonal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lblInformation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lblFirstName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 = new javax.swing.JRadioButton();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 = new javax.swing.JRadioButton();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lblCustomer.setText("Customer");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lblRedIcon.setIcon(new javax.swing.ImageIcon(getClass().getResource("/icons/information (1).png")));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lblPersonal.setFont(new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lblPersonal.setForeground(new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lblPersonal.setHorizontalAlignment(javax.swing.SwingConstants.CENTER);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lblPersonal.setText("Personal");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lblInformation.setFont(new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lblInformation.setForeground(new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lblInformation.setHorizontalAlignment(javax.swing.SwingConstants.CENTER);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lblInformation.setText("Information");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434,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.addComponent(lblInformation)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.addGap(32, 32, 32))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.addGap(217, 217, 217)</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.addComponent(lblPersonal,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.addComponent(lblRedIcon))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.addComponent(lblRedIcon,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 javax.swing.GroupLayout.PREFERRED_SIZE, 54,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.addComponent(lblPersonal,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.addComponent(lblInformation,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lblFirstName.setText("First-Name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lblContactNo.setText("Contact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lblLastName.setText("Last-Name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lblEmailAddress.setText("Email Address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lblAdhaarNo.setText("Adhaar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javax.swing.ImageIcon(getClass().getResource("/icons/telephone.png")));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jLabel11.setIcon(new javax.swing.ImageIcon(getClass().getResource("/icons/id-card.png")));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javax.swing.ImageIcon(getClass().getResource("/icons/email.png")));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btnSave.setText("Save");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btnNew.setText("New");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btnBackActionPerformed(evt);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lblGender.setLabelFor(this);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lblGender.setText("Gender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RbtnMale.setForeground(new java.awt.Color(204,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RbtnMale.setText("Male");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RbtnFemale.setForeground(new java.awt.Color(255, 102,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RbtnFemale.setText("Female");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javax.swing.ImageIcon(getClass().getResource("/icons/lavatory.png")));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.addGap(46, 46, 46)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.addComponent(btnSave)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.addGap(50, 50, 50))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.addGap(181, 181, 181)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javax.swing.GroupLayout.PREFERRED_SIZE, 176,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.addComponent(lblEmailAddress,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.addGap(109, 109, 109)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.addGap(29, 29, 29)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javax.swing.GroupLayout.PREFERRED_SIZE, 230,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javax.swing.GroupLayout.Alignment.LEADING, javax.swing.GroupLayout.DEFAULT_SIZE, 165,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.addContainerGap(223,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.addGap(26, 26, 26)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26,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 javax.swing.GroupLayout.PREFERRED_SIZE, 38,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.addComponent(lblLastName,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13,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.addGroup(javax.swing.GroupLayout.Alignment.TRAILING, 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javax.swing.GroupLayout.PREFERRED_SIZE, 33,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 javax.swing.GroupLayout.PREFERRED_SIZE, 32,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.addComponent(lblEmailAddress,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.addGap(45, 45, 45)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.addComponent(btnSave)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.addContainerGap(74,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btnNewActionPerformed(java.awt.event.ActionEvent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 "select id from customerdata";</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 101;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id = rs.getInt("id")+1;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txtCustomerID.setText(Integer.toString(id));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customerAddUpdateDelete().setVisible(true);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btnSaveActionPerformed(java.awt.event.ActionEvent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id = txtCustomerID.getText();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fname = txtFirstName.getText();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lname = txtLastName.getText();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Gender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mobile = txtContactNo.getText();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adhaar = txtAdhaarNo.getText();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email = txtEmailAddress.getText();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(fname.equals(""))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First 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(lname.equals(""))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Last 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if(RbtnMale.isSelected()){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if(RbtnFemale.isSelected()){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"Please Select 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(mobile.equals(""))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Contact Number");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return;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(adhaar.equals(""))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Adhaar Number");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(email.equals(""))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Email 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 = "INSERT INTO customerdata (fname, lname, gender, mobile, adhaar, email) VALUES('" + fname + "','" + lname + "','"+ Gender +"','" + mobile + "','" + adhaar + "','" + email +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"Data added successfully");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btnSave.setEnabled(false);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java.util.logging.Logger.getLogger(CustomerPersonalInformation.class.getName()).log(java.util.logging.Level.SEVERE,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java.util.logging.Logger.getLogger(CustomerPersonalInformation.class.getName()).log(java.util.logging.Level.SEVERE,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java.util.logging.Logger.getLogger(CustomerPersonalInformation.class.getName()).log(java.util.logging.Level.SEVERE,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java.util.logging.Logger.getLogger(CustomerPersonalInformation.class.getName()).log(java.util.logging.Level.SEVERE,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CustomerPersonalInformation().setVisible(true);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btnSave;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lblInformation;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lblPersonal;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lblRedIcon;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javax.swing.ButtonGroup radioGender;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372D51">
      <w:pPr>
        <w:spacing w:after="0" w:line="6" w:lineRule="atLeast"/>
        <w:rPr>
          <w:rFonts w:ascii="Times New Roman" w:hAnsi="Times New Roman"/>
          <w:bCs/>
          <w:sz w:val="24"/>
          <w:szCs w:val="24"/>
        </w:rPr>
      </w:pPr>
    </w:p>
    <w:p w:rsidR="00EC5512" w:rsidRPr="00293650" w:rsidRDefault="00EC5512"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Customer Update Form</w:t>
      </w:r>
    </w:p>
    <w:p w:rsidR="00EE0284" w:rsidRPr="00293650" w:rsidRDefault="00EE0284" w:rsidP="00372D51">
      <w:pPr>
        <w:spacing w:after="0" w:line="6" w:lineRule="atLeast"/>
        <w:rPr>
          <w:rFonts w:ascii="Castellar" w:hAnsi="Castellar" w:cs="Arial"/>
          <w:b/>
          <w:sz w:val="24"/>
          <w:szCs w:val="24"/>
          <w:u w:val="single"/>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CustomerUpdate extends javax.swing.JFrame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CustomerUpdate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CustomerUpdate()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Class.forName("com.mysql.jdbc.Driver");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 = new javax.swing.ButtonGroup();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 = new javax.swing.JRadioButton();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RbtnFemale = new javax.swing.JRadioButton();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jLabel1.setText("Customer");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javax.swing.ImageIcon(getClass().getResource("/icons/information (1).png")));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jLabel13.setText("Personal");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jLabel14.setText("Information");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560,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.addGap(32, 32, 32))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.addGap(217, 217, 217)</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.addComponent(jLabel13,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javax.swing.GroupLayout.PREFERRED_SIZE, 54,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.addComponent(jLabel13,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.addComponent(jLabel14,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lblFirstName.setText("First-Name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lblContactNo.setText("Contact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lblLastName.setText("Last-Name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lblEmailAddress.setText("Email Address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lblAdhaarNo.setText("Adhaar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txtFirstName.setBackground(new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javax.swing.ImageIcon(getClass().getResource("/icons/telephone.png")));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jLabel11.setIcon(new javax.swing.ImageIcon(getClass().getResource("/icons/id-card.png")));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javax.swing.ImageIcon(getClass().getResource("/icons/email.png")));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btnUpdate.setText("Update");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btnCancelActionPerformed(evt);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btnSearch.setText("Search");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javax.swing.ImageIcon(getClass().getResource("/icons/lavatory.png")));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lblGender.setText("Gender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RbtnMale.setForeground(new java.awt.Color(204,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RbtnMale.setText("Male");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RbtnFemale.setForeground(new java.awt.Color(255, 102,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RbtnFemale.setText("Female");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.addGap(181, 181, 181)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javax.swing.GroupLayout.PREFERRED_SIZE, 176,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.addComponent(lblEmailAddress,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 4, 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.addGap(38, 38, 38)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javax.swing.GroupLayout.PREFERRED_SIZE, 230,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javax.swing.GroupLayout.Alignment.LEADING, javax.swing.GroupLayout.DEFAULT_SIZE, 165,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.addContainerGap(48,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26,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.addComponent(lblLastName,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javax.swing.GroupLayout.PREFERRED_SIZE, 33,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 javax.swing.GroupLayout.PREFERRED_SIZE, 32,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.addComponent(jLabel11,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.addComponent(lblEmailAddress,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.addGap(37, 37, 37)</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.addGap(50, 50, 50))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btnSearchActionPerformed(java.awt.event.ActionEvent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 Integer.parseInt( txtCustomerID.getText()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query1="select * from customerdata where id=" + 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txtEmailAddress.setEnabled(true);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if(rs.next())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txtFirstName.setText(rs.getString("fname"));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txtLastName.setText(rs.getString("lname"));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if(rs.getString("gender").equals("Male"))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RbtnMale.setSelected(true);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if(rs.getString("gender").equals("Female"))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//rdoMale.setSelected(false);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RbtnFemale.setSelected(true);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txtContactNo.setText(rs.getString("mobile"));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txtAdhaarNo.setText(rs.getString("adhaar"));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txtEmailAddress.setText(rs.getString("email"));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Record not found");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//lblRoll.setText("");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txtCustomerID.enable(true);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id = txtCustomerID.getText();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fname = txtFirstName.getText();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lname = txtLastName.getText();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Gender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mobile = txtContactNo.getText();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adhaar = txtAdhaarNo.getText();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email = txtEmailAddress.getText();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(fname.equals(""))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First 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(lname.equals(""))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Last 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if(RbtnMale.isSelected()){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if(RbtnFemale.isSelected()){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"Please Select 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(mobile.equals(""))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Contact Number");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return;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(adhaar.equals(""))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Adhaar Number");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(email.equals(""))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provide Email 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query="update customerdata set fname='" + fname + "',lname='" + lname +"',gender='" + Gender +"',mobile='" + mobile  +"',adhaar='"+ adhaar + "',email = '" + email + ",' where id= " + 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"Data Updated successfully");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//lblRoll.setText("");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txtCustomerID.enable(true);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If Nimbus (introduced in Java SE 6) is not available, stay with the default look and feel.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java.util.logging.Logger.getLogger(CustomerUpdate.class.getName()).log(java.util.logging.Level.SEVERE,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java.util.logging.Logger.getLogger(CustomerUpdate.class.getName()).log(java.util.logging.Level.SEVERE,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java.util.logging.Logger.getLogger(CustomerUpdate.class.getName()).log(java.util.logging.Level.SEVERE,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java.util.logging.Logger.getLogger(CustomerUpdate.class.getName()).log(java.util.logging.Level.SEVERE,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CustomerUpdate().setVisible(true);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javax.swing.ButtonGroup radioGender;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Customer Delete Form</w:t>
      </w:r>
    </w:p>
    <w:p w:rsidR="00EE0284" w:rsidRPr="00293650" w:rsidRDefault="00EE0284" w:rsidP="00372D51">
      <w:pPr>
        <w:spacing w:after="0" w:line="6" w:lineRule="atLeast"/>
        <w:rPr>
          <w:rFonts w:ascii="Castellar" w:hAnsi="Castellar" w:cs="Arial"/>
          <w:b/>
          <w:sz w:val="24"/>
          <w:szCs w:val="24"/>
          <w:u w:val="single"/>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CustomerDelete extends javax.swing.JFrame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CustomerDelete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CustomerDelete()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Class.forName("com.mysql.jdbc.Driver");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 = new javax.swing.ButtonGroup();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 = new javax.swing.JRadioButton();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 = new javax.swing.JRadioButton();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jPanel1.setBorder(javax.swing.BorderFactory.createBevelBorder(javax.swing.border.BevelBorder.RAISED));</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jLabel1.setText("Customer");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javax.swing.ImageIcon(getClass().getResource("/icons/information (1).png")));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jLabel13.setText("Personal");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jLabel14.setFont(new java.awt.Font("Castellar", 1, 36));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jLabel14.setHorizontalAlignment(javax.swing.SwingConstants.CENTER);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jLabel14.setText("Information");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560,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.addGap(32, 32, 32))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.addGap(217, 217, 217)</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.addComponent(jLabel13,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javax.swing.GroupLayout.PREFERRED_SIZE, 255,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.addComponent(jLabel8,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javax.swing.GroupLayout.PREFERRED_SIZE, 54,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.addComponent(jLabel13,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.addComponent(jLabel14,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lblFirstName.setText("First-Name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lblContactNo.setText("Contact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lblLastName.setText("Last-Name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lblEmailAddress.setText("Email Address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lblAdhaarNo.setText("Adhaar No.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txtEmailAddress.setEnabled(false);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jLabel9.setIcon(new javax.swing.ImageIcon(getClass().getResource("/icons/name.png")));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javax.swing.ImageIcon(getClass().getResource("/icons/telephone.png")));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jLabel11.setIcon(new javax.swing.ImageIcon(getClass().getResource("/icons/id-card.png")));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javax.swing.ImageIcon(getClass().getResource("/icons/email.png")));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btnDelete.setText("Delete");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btnSearch.setText("Search");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javax.swing.ImageIcon(getClass().getResource("/icons/lavatory.png")));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lblGender.setFont(new java.awt.Font("Times New Roman", 1, 22));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lblGender.setText("Gender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RbtnMale.setForeground(new java.awt.Color(204,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RbtnMale.setText("Male");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RbtnFemale.setBackground(new java.awt.Color(153, 153,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radioGender.add(RbtnFemale);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RbtnFemale.setForeground(new java.awt.Color(255, 102, 153));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RbtnFemale.setText("Female");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.addGap(181, 181, 181)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javax.swing.GroupLayout.PREFERRED_SIZE, 176,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.addComponent(lblEmailAddress, javax.swing.GroupLayout.DEFAULT_SIZE, 184,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.addGap(46, 46, 46)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javax.swing.GroupLayout.PREFERRED_SIZE, 230,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javax.swing.GroupLayout.Alignment.LEADING, javax.swing.GroupLayout.DEFAULT_SIZE, 165,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javax.swing.GroupLayout.PREFERRED_SIZE, 165,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.addComponent(txtCustomerID, javax.swing.GroupLayout.PREFERRED_SIZE, 165,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.addGap(76, 76, 76)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.addContainerGap(56,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.addComponent(lblFirstName, javax.swing.GroupLayout.PREFERRED_SIZE, 38,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.addComponent(txtFirstName,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.addComponent(lblLastName,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.addComponent(txtLastName,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.addComponent(jLabel5,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.addComponent(lblGender,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.addComponent(lblContactNo, javax.swing.GroupLayout.Alignment.TRAILING, javax.swing.GroupLayout.PREFERRED_SIZE, 33,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.addComponent(txtContactNo,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.addComponent(jLabel11,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.addComponent(lblAdhaarNo, javax.swing.GroupLayout.PREFERRED_SIZE, 32,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.addComponent(txtAdhaarNo,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.addComponent(lblEmailAddress, javax.swing.GroupLayout.Alignment.TRAILING, javax.swing.GroupLayout.PREFERRED_SIZE, 25,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 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.addComponent(txtEmailAddress, javax.swing.GroupLayout.Alignment.TRAILING,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.addGap(79, 79, 79)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.addGap(24, 24, 24))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btnSearchActionPerformed(java.awt.event.ActionEvent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 Integer.parseInt( txtCustomerID.getText()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 "select * from customerdata where id=" + 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if(rs.next())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txtFirstName.setText(rs.getString("fname"));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txtLastName.setText(rs.getString("lname"));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if(rs.getString("gender").equals("Male"))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RbtnMale.setSelected(true);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if(rs.getString("gender").equals("Female"))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//rdoMale.setSelected(false);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RbtnFemale.setSelected(true);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txtContactNo.setText(rs.getString("mobile"));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txtAdhaarNo.setText(rs.getString("adhaar"));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txtEmailAddress.setText(rs.getString("email"));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Record not found");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//lblRoll.setText("");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txtCustomerID.enable(true);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void btnDeleteActionPerformed(java.awt.event.ActionEvent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option;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id=Integer.parseInt(txtCustomerID.getText());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query="delete from customerdata where id=" + 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option = JOptionPane.showConfirmDialog(null,"Want to delete it?");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if(option==JOptionPane.YES_OPTION)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st.executeUpdate(query);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JOptionPane.showMessageDialog(this,"Deleted successfully");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//lblRoll.setText("");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txtCustomerID.enable(true);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txtFirstName.setText("");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txtLastName.setText("");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RbtnFemale.setEnabled(false);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radioGender.clearSelection();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//lblRoll.setText("");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txtCustomerID.enable(true);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txtContactNo.setText("");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txtAdhaarNo.setText("");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txtEmailAddress.setEnabled(false);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txtEmailAddress.setText("");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java.util.logging.Logger.getLogger(CustomerDelete.class.getName()).log(java.util.logging.Level.SEVERE,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java.util.logging.Logger.getLogger(CustomerDelete.class.getName()).log(java.util.logging.Level.SEVERE,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java.util.logging.Logger.getLogger(CustomerDelete.class.getName()).log(java.util.logging.Level.SEVERE,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java.util.logging.Logger.getLogger(CustomerDelete.class.getName()).log(java.util.logging.Level.SEVERE,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CustomerDelete().setVisible(true);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RbtnFemale;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javax.swing.JRadioButton RbtnMale;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btnDelete;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btnSearch;</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javax.swing.ButtonGroup radioGender;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txtAdhaarNo;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txtContactNo;</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txtEmailAddress;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txtFirstName;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txtLastName;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Room Detail Form</w:t>
      </w:r>
    </w:p>
    <w:p w:rsidR="00EE0284" w:rsidRPr="00293650" w:rsidRDefault="00EE0284" w:rsidP="00372D51">
      <w:pPr>
        <w:spacing w:after="0" w:line="6" w:lineRule="atLeast"/>
        <w:rPr>
          <w:rFonts w:ascii="Castellar" w:hAnsi="Castellar" w:cs="Arial"/>
          <w:b/>
          <w:sz w:val="24"/>
          <w:szCs w:val="24"/>
          <w:u w:val="single"/>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import javax.swing.*;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RoomDetails extends javax.swing.JFrame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RoomDetails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RoomDetails()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Class.forName("com.mysql.cj.jdbc.Driver");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 = new javax.swing.JComboBox&lt;&gt;();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 = new javax.swing.JTextField();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 = new javax.swing.JLabel();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 = new javax.swing.JTextField();</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jPanel1.setBorder(javax.swing.BorderFactory.createBevelBorder(javax.swing.border.BevelBorder.RAISED));</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jLabel1.setBackground(new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60));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jLabel1.setText("Room Details");</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javax.swing.ImageIcon(getClass().getResource("/icons/icons8-room-128.png")));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.addGap(68, 68, 68)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84,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javax.swing.GroupLayout.DEFAULT_SIZE, 112,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jPanel2.setFont(new java.awt.Font("Times New Roman", 1, 24));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jPanel2.setInheritsPopupMenu(true);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lblCategory.setFont(new java.awt.Font("Times New Roman", 1, 24));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lblCategory.setText("Category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lblRoomIcon.setIcon(new javax.swing.ImageIcon(getClass().getResource("/icons/binaryRoom.png")));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lblPrice.setFont(new java.awt.Font("Times New Roman", 1, 24));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lblPrice.setText("Price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txtPrice.setBackground(new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txtPrice.setFont(new java.awt.Font("Times New Roman", 1,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cmbRoomCategory.setModel(new javax.swing.DefaultComboBoxModel&lt;&gt;(new String[] { "Select Category", "Presedential", "Execuetive", "Normal"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javax.swing.ImageIcon(getClass().getResource("/icons/list (1).png")));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javax.swing.ImageIcon(getClass().getResource("/icons/price-tag.png")));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btnNew.setText("New");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lblRoomID.setFont(new java.awt.Font("Times New Roman", 1, 24));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lblRoomID.setText("Room ID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btnAdd.setText("Add Room");</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jLabel9.setForeground(new java.awt.Color(255, 255, 255));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jLabel9.setIcon(new javax.swing.ImageIcon(getClass().getResource("/icons/icons8-room-32.png"))); // NOI18N</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lblRooms.setFont(new java.awt.Font("Times New Roman", 1, 24));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lblRooms.setForeground(new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lblRooms.setText("Rooms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txtRooms.setBackground(new java.awt.Color(204, 204, 204));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txtRooms.setFont(new java.awt.Font("Times New Roman", 0, 18)); // NOI18N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.addGap(112, 112, 112)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.addGap(71, 71, 71)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.addGap(54, 54, 54)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javax.swing.GroupLayout.PREFERRED_SIZE, 85,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40,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 javax.swing.GroupLayout.PREFERRED_SIZE, 40,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40,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javax.swing.GroupLayout.PREFERRED_SIZE, 40,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.addGap(26, 26, 26)))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.addGroup(javax.swing.GroupLayout.Alignment.LEADING, 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.addComponent(lblCategory,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150,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.addContainerGap(163,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.addGap(83, 83, 83)</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.addGap(28, 28, 28)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 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.addComponent(lblCategory,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.addGap(28, 28, 28)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35,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20,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 javax.swing.GroupLayout.PREFERRED_SIZE, 42,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 javax.swing.GroupLayout.PREFERRED_SIZE, 42,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.addComponent(btnBack, javax.swing.GroupLayout.PREFERRED_SIZE, 42,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.addGap(74, 74, 74))</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lblRoomID.getAccessibleContext().setAccessibleName("Room ID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javax.swing.GroupLayout.DEFAULT_SIZE, javax.swing.GroupLayout.PREFERRED_SIZE)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btnNewActionPerformed(java.awt.event.ActionEvent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 "select roomid from roomdetail";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101;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 = rs.getInt("roomid")+1;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txtRoomId.setText(Integer.toString(Roomid));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btnAddActionPerformed(java.awt.event.ActionEvent evt)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Integer.parseInt(txtRoomId.getText());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roomcategory="";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price = txtPrice.getText();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rooms = txtRooms.getText();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if(cmbRoomCategory.getSelectedItem().equals("Select Category")){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a Room Category");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cmbRoomCategory.requestFocus();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if(price.equals("")){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the Room Price");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if(rooms.equals(""))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No. of Rooms");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roomcategory = cmbRoomCategory.getSelectedItem().toString();</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 = "INSERT INTO roomdetail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+"(roomid,category , price, rooms)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+"VALUES('" + roomid + "','" + roomcategory + "','"+ price +"','" +rooms+"')";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"Room Added Successfully");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btnAdd.setEnabled(false);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RoomDetails().setVisible(true);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EE0284" w:rsidRPr="00293650" w:rsidRDefault="00EE0284" w:rsidP="00372D51">
      <w:pPr>
        <w:spacing w:after="0" w:line="6" w:lineRule="atLeast"/>
        <w:rPr>
          <w:rFonts w:ascii="Times New Roman" w:hAnsi="Times New Roman"/>
          <w:bCs/>
          <w:sz w:val="24"/>
          <w:szCs w:val="24"/>
        </w:rPr>
      </w:pP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btnAdd;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btnNew;</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javax.swing.JComboBox&lt;String&gt; cmbRoomCategory;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jLabel1;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jLabel5;</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jLabel9;</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lblCategory;</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lblPrice;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lblRoomIcon;</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txtPrice;</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txtRoomId;</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txtRooms;</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E0284" w:rsidRPr="00293650" w:rsidRDefault="00EE0284"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E0284" w:rsidRPr="00293650" w:rsidRDefault="00EE0284"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Booking ( Book, Upadte, Cancel )   Form</w:t>
      </w:r>
    </w:p>
    <w:p w:rsidR="00A811EA" w:rsidRPr="00293650" w:rsidRDefault="00A811EA" w:rsidP="00372D51">
      <w:pPr>
        <w:spacing w:after="0" w:line="6" w:lineRule="atLeast"/>
        <w:rPr>
          <w:rFonts w:ascii="Castellar" w:hAnsi="Castellar" w:cs="Arial"/>
          <w:b/>
          <w:sz w:val="24"/>
          <w:szCs w:val="24"/>
          <w:u w:val="single"/>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bookingAddUpdateDelete extends javax.swing.JFrame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customerAddUpdateDelete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bookingAddUpdateDelete()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 = new javax.swing.JMenuBar();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 = new javax.swing.JMenu();</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 = new javax.swing.JMenuItem();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mItemBooking = new javax.swing.JMenu();</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 = new javax.swing.JMenuItem();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 = new javax.swing.JMenuItem();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mItemCancel = new javax.swing.JMenuItem();</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setCursor(new java.awt.Cursor(java.awt.Cursor.DEFAULT_CURSOR));</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btnBook.setText("Book");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btnUpdate.setText("Update");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btnUpdate.setPreferredSize(new java.awt.Dimension(75, 37));</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btnAddicon.setIcon(new javax.swing.ImageIcon(getClass().getResource("/icons/booking.png")));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btnAddiconActionPerformed(evt);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btnUpdateIcon.setIcon(new javax.swing.ImageIcon(getClass().getResource("/icons/check-in-desk.png")));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btnUpdateIconActionPerformed(evt);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btnDeleteIcon.setIcon(new javax.swing.ImageIcon(getClass().getResource("/icons/check-out.png")));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btnDeleteIconActionPerformed(evt);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.addGap(81, 81, 81)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.addGap(58, 58, 58)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 javax.swing.GroupLayout.PREFERRED_SIZE, 111,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.addGap(157, 157, 157)</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 javax.swing.GroupLayout.PREFERRED_SIZE, 121,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.addComponent(btnAddicon, javax.swing.GroupLayout.PREFERRED_SIZE, 225,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.addGap(60, 60, 60)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.addComponent(btnUpdateIcon, javax.swing.GroupLayout.PREFERRED_SIZE, 207,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.addGap(118, 118, 118)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121,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.addGap(78, 78, 78)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.addComponent(btnDeleteIcon, javax.swing.GroupLayout.PREFERRED_SIZE, 225,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.addContainerGap(54,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.addGap(72, 72, 72)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.addGap(76, 76, 76)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.addComponent(btnAddicon, javax.swing.GroupLayout.PREFERRED_SIZE, 243,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.addComponent(btnUpdateIcon, javax.swing.GroupLayout.PREFERRED_SIZE, 243,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.addComponent(btnDeleteIcon, javax.swing.GroupLayout.PREFERRED_SIZE, 243,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 javax.swing.GroupLayout.PREFERRED_SIZE, 45,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 javax.swing.GroupLayout.PREFERRED_SIZE, 45,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45,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.addContainerGap(229,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menuBarAddUpdateDelete.setBorder(javax.swing.BorderFactory.createEtchedBorder(javax.swing.border.EtchedBorder.RAISED));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menuBarAddUpdateDelete.setFont(new java.awt.Font("Times New Roman", 0,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menuBarAddUpdateDelete.setPreferredSize(new java.awt.Dimension(164, 40));</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menuHome.setText("Home");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menuHome.setFont(new java.awt.Font("Times New Roman", 0, 24));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mItemMasterForm.setFont(new java.awt.Font("Times New Roman", 0, 21));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mItemMasterForm.setText("Master Form");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mItemMasterFormActionPerformed(evt);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menuHome.add(mItemMasterForm);</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menuBarAddUpdateDelete.add(menuHome);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mItemBooking.setText("Booking");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mItemBooking.setFont(new java.awt.Font("Times New Roman", 0, 24));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mItemBook.setFont(new java.awt.Font("Times New Roman", 0, 21));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mItemBook.setText("Book Room");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mItemBooking.add(mItemBook);</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mItemUpdate.setFont(new java.awt.Font("Times New Roman", 0, 21));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mItemUpdate.setText("Update 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mItemUpdateActionPerformed(evt);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mItemBooking.add(mItemUpdate);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mItemCancel.setFont(new java.awt.Font("Times New Roman", 0, 21));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mItemCancel.setText("Cancel 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mItemCancel.addActionListener(new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mItemCancelActionPerformed(evt);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mItemBooking.add(mItemCancel);</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menuBarAddUpdateDelete.add(mItemBooking);</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setJMenuBar(menuBarAddUpdateDelete);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.addComponent(jPanel1, javax.swing.GroupLayout.Alignment.TRAILING,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javax.swing.GroupLayout.Alignment.TRAILING,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btnBookActionPerformed(java.awt.event.ActionEvent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BookingUpdate().setVisible(true);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BookingCancel().setVisible(true);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btnAddiconActionPerformed(java.awt.event.ActionEvent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btnUpdateIconActionPerformed(java.awt.event.ActionEvent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BookingUpdate().setVisible(true);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btnDeleteIconActionPerformed(java.awt.event.ActionEvent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BookingCancel().setVisible(true);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mItemCancelActionPerformed(java.awt.event.ActionEvent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mItemBookActionPerformed(java.awt.event.ActionEvent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mItemMasterFormActionPerformed(java.awt.event.ActionEvent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mItemUpdateActionPerformed(java.awt.event.ActionEvent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BookingUpdate().setVisible(true);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java.util.logging.Logger.getLogger(customerAddUpdateDelete.class.getName()).log(java.util.logging.Level.SEVERE,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java.util.logging.Logger.getLogger(customerAddUpdateDelete.class.getName()).log(java.util.logging.Level.SEVERE,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bookingAddUpdateDelete().setVisible(true);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btnAddicon;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btnBook;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btnDeleteIcon;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mItemBook;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mItemBooking;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mItemMasterForm;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javax.swing.JMenuBar menuBarAddUpdateDelete;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menuHome;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Booking  Form</w:t>
      </w:r>
    </w:p>
    <w:p w:rsidR="00A811EA" w:rsidRPr="00293650" w:rsidRDefault="00A811EA" w:rsidP="00372D51">
      <w:pPr>
        <w:spacing w:after="0" w:line="6" w:lineRule="atLeast"/>
        <w:rPr>
          <w:rFonts w:ascii="Castellar" w:hAnsi="Castellar" w:cs="Arial"/>
          <w:b/>
          <w:sz w:val="24"/>
          <w:szCs w:val="24"/>
          <w:u w:val="single"/>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java.text.SimpleDateFormat;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java.util.Date;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Booking extends javax.swing.JFrame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Statement st;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CustomerID= 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Booking()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Class.forName("com.mysql.jdbc.Driver");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jLabel18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 = new javax.swing.JComboBox&lt;&gt;();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 = new javax.swing.JButton();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jPanel1.setPreferredSize(new java.awt.Dimension(921, 654));</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65));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jLabel1.setText("Booking");</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jLabel2.setIcon(new javax.swing.ImageIcon(getClass().getResource("/icons/hotel.png")));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jLabel2.setText("jLabel2");</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lblRoomCategory.setText("Room Category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jLabel4.setIcon(new javax.swing.ImageIcon(getClass().getResource("/icons/list (1).png")));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lblPrice.setText("Price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javax.swing.ImageIcon(getClass().getResource("/icons/price-tag.png")));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lblRooms.setText("Rooms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javax.swing.ImageIcon(getClass().getResource("/icons/icons8-room-32.png")));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lblCheckIn.setText("Check-In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javax.swing.ImageIcon(getClass().getResource("/icons/icons8-hotel-check-in-32.png")));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lblCheckOut.setText("Check-Out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javax.swing.ImageIcon(getClass().getResource("/icons/icons8-hotel-check-out-32.png")));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lblTotalAmount.setText("Total Amount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jLabel18.setIcon(new javax.swing.ImageIcon(getClass().getResource("/icons/icons8-bill-32.png")));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btnBook.setFont(new java.awt.Font("Times New Roman", 0, 22));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btnBook.setText("Book");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cmbRoomCategory.setModel(new javax.swing.DefaultComboBoxModel&lt;&gt;(new String[] { "Select Category", "Presedential", "Execuetive", "Normal"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lblRoomId.setText("Room ID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lblBookingDate.setText("Booking Date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lblRoomIcon.setIcon(new javax.swing.ImageIcon(getClass().getResource("/icons/binaryRoom.png")));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lblBookingIcon.setIcon(new javax.swing.ImageIcon(getClass().getResource("/icons/binaryBooking.png")));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btnNew.setText("New");</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btnSelect.setText("Select");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.addContainerGap(126,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 javax.swing.GroupLayout.PREFERRED_SIZE, 85,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.addGap(206, 206, 206))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.addComponent(lblBookingDate, javax.swing.GroupLayout.PREFERRED_SIZE, 199,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152,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 javax.swing.GroupLayout.PREFERRED_SIZE, 192,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javax.swing.GroupLayout.Alignment.LEADING, javax.swing.GroupLayout.PREFERRED_SIZE, 192,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javax.swing.GroupLayout.Alignment.LEADING,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.addComponent(lblTotalAmount, javax.swing.GroupLayout.Alignment.LEADING,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 javax.swing.GroupLayout.PREFERRED_SIZE, 85,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175,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.addGap(33, 33, 33)))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javax.swing.GroupLayout.DEFAULT_SIZE, 250,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0, 250,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javax.swing.GroupLayout.Alignment.TRAILING, javax.swing.GroupLayout.PREFERRED_SIZE, 85,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85,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.addComponent(txtTotalAmount, javax.swing.GroupLayout.PREFERRED_SIZE, 136,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javax.swing.GroupLayout.DEFAULT_SIZE, 250,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javax.swing.GroupLayout.DEFAULT_SIZE, 250,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.addComponent(btnSelect, javax.swing.GroupLayout.PREFERRED_SIZE, 100,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.addGap(98, 98, 98))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.addGap(31, 31, 31)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.addGap(328, 328, 328)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.addGap(16, 16, 16)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 javax.swing.GroupLayout.PREFERRED_SIZE, 25,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.addGap(10, 10, 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 11, 11)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.addComponent(btnSelect,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28,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 11, 11)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 javax.swing.GroupLayout.PREFERRED_SIZE, 31,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javax.swing.GroupLayout.Alignment.LEADING, javax.swing.GroupLayout.PREFERRED_SIZE, 31,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javax.swing.GroupLayout.Alignment.TRAILING,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javax.swing.GroupLayout.PREFERRED_SIZE, 30,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.addComponent(txtTotalAmount,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.addComponent(btnBook,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.addGap(21, 21, 21))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257,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javax.swing.GroupLayout.PREFERRED_SIZE, 402,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.addGap(110, 110, 110)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133,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124,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.addGap(12, 12, 12))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664,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btnNewActionPerformed(java.awt.event.ActionEvent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bookingAddUpdateDelete().setVisible(true);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        // TODO add your handling code here: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void btnBookActionPerformed(java.awt.event.ActionEvent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customerid = Integer.parseInt(txtCustomerID.getText());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Integer.parseInt(txtRoomID.getText());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d1, d2, d3;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price = txtPrice.getText();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rooms = txtRooms.getText();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SimpleDateFormat sdf=new SimpleDateFormat("dd-MM-yyyy");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bookdate = bookingDate.getDate();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checkindate = checkinDate.getDate();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checkoutdate = checkoutDate.getDate();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if(bookdate ==null){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 txtCustomerID.equals("")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 txtRoomID.equals("")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if(cmbRoomCategory.getSelectedItem().equals("Select 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a Room 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if(price.equals("")){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the Room 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if(rooms.equals("")){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JOptionPane.showMessageDialog(null,"Provide No. of 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if(checkindate==null){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if(checkoutdate==null){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Checkout-Date");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roomcategory = cmbRoomCategory.getSelectedItem().toString();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d1 = sdf.format(bookdate);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d2 = sdf.format(checkindate);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d3 = sdf.format(checkoutdate);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totalamount = Integer.parseInt(price) * Integer.parseInt(rooms);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 = "INSERT INTO bookingdata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"(bookdate, customerid, roomid, roomcategory, price, rooms, checkindate, checkoutdate, totalamount)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"VALUES('" + d1 + "','" + customerid + "','"+ roomid +"','" + roomcategory + "','" + price + "','" + rooms + "','" + d2 + "','" + d3 + "','" + totalamount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"Room Booked Successfully");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btnSelect.setEnabled(false);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btnSelectActionPerformed(java.awt.event.ActionEvent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Integer.parseInt(txtRoomID.getText());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 "select roomid from bookingdata where roomid="+roomid;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query2 = "select roomid from roomdetail where roomid="+roomid;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query3 = "select price from roomdetail where roomid=" +roomid;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query4 = "select category from roomdetail where roomid=" +roomid;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query5 = "select rooms from roomdetail where roomid=" +roomid;</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 st.executeQuery(query1);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if(rs.next()){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"Room Already Booked");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price = rs.getInt("price");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txtPrice.setText(String.valueOf(price));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category = rs.getString("category");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cmbRoomCategory.setSelectedItem(category);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rooms = rs.getString("rooms");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txtRooms.setText(String.valueOf(rooms));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"Room Details Not Found!");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option = JOptionPane.showConfirmDialog(null,"Do you want to Add Room Details?");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if(option==JOptionPane.YES_OPTION)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RoomDetails r = new RoomDetails();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catch (InstantiationException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btnBook;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btnNew;</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btnSelect;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checkoutDate;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javax.swing.JComboBox&lt;String&gt; cmbRoomCategory;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lblCheckIn;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lblRoomIcon;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EC5512" w:rsidRPr="00293650" w:rsidRDefault="00EC5512" w:rsidP="00372D51">
      <w:pPr>
        <w:spacing w:after="0" w:line="6" w:lineRule="atLeast"/>
        <w:rPr>
          <w:rFonts w:ascii="Times New Roman" w:hAnsi="Times New Roman"/>
          <w:bCs/>
          <w:sz w:val="24"/>
          <w:szCs w:val="24"/>
        </w:rPr>
      </w:pPr>
    </w:p>
    <w:p w:rsidR="00EC5512" w:rsidRPr="00293650" w:rsidRDefault="00EC5512"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Booking Update  Form</w:t>
      </w:r>
    </w:p>
    <w:p w:rsidR="00A811EA" w:rsidRPr="00293650" w:rsidRDefault="00A811EA" w:rsidP="00372D51">
      <w:pPr>
        <w:spacing w:after="0" w:line="6" w:lineRule="atLeast"/>
        <w:rPr>
          <w:rFonts w:ascii="Castellar" w:hAnsi="Castellar" w:cs="Arial"/>
          <w:b/>
          <w:sz w:val="24"/>
          <w:szCs w:val="24"/>
          <w:u w:val="single"/>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java.sql.DriverManager;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java.text.SimpleDateFormat;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java.util.Date;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javax.swing.JOptionPane;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 change this license header, choose License Headers in Project Properties.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 change this template file, choose Tools | Templates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and open the template in the editor.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@author sadiq</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BookingUpdate extends javax.swing.JFrame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Booking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BookingUpdate()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Class.forName("com.mysql.jdbc.Driver");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 = new javax.swing.JLabel();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 = new javax.swing.JComboBox&lt;&gt;();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 = new com.toedter.calendar.JDateChooser();</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 = new javax.swing.JTextField();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 = new javax.swing.JButton();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jPanel1.setPreferredSize(new java.awt.Dimension(921, 654));</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65));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jLabel1.setText("Booking Update");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jLabel2.setIcon(new javax.swing.ImageIcon(getClass().getResource("/icons/hotel.png")));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jLabel2.setText("jLabel2");</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lblRoomCategory.setText("Room Category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jLabel4.setIcon(new javax.swing.ImageIcon(getClass().getResource("/icons/list (1).png")));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lblPrice.setText("Price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javax.swing.ImageIcon(getClass().getResource("/icons/price-tag.png")));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lblRooms.setText("Rooms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javax.swing.ImageIcon(getClass().getResource("/icons/icons8-room-32.png")));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lblCheckIn.setText("Check-In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javax.swing.ImageIcon(getClass().getResource("/icons/icons8-hotel-check-in-32.png")));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lblCheckOut.setText("Check-Out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javax.swing.ImageIcon(getClass().getResource("/icons/icons8-hotel-check-out-32.png")));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lblTotalAmount.setText("Total Amount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jLabel18.setForeground(new java.awt.Color(255, 255, 255));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jLabel18.setIcon(new javax.swing.ImageIcon(getClass().getResource("/icons/icons8-bill-32.png")));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lblRoomId.setText("Room ID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lblBookingDate.setFont(new java.awt.Font("Times New Roman", 1, 24));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lblBookingDate.setText("Booking Date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lblRoomIcon.setIcon(new javax.swing.ImageIcon(getClass().getResource("/icons/binaryRoom.png")));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lblBookingIcon.setIcon(new javax.swing.ImageIcon(getClass().getResource("/icons/binaryBooking.png")));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btnUpdate.setFont(new java.awt.Font("Times New Roman", 0, 22));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btnUpdate.setText("Update");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txtRoomID.setFont(new java.awt.Font("Times New Roman", 0, 18)); // NOI18N</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cmbRoomCategory.setModel(new javax.swing.DefaultComboBoxModel&lt;&gt;(new String[] { "Select Category", "Presedential", "Execuetive", "Normal"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txtTotalAmount.setBackground(new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btnSearch.setBackground(new java.awt.Color(51, 51, 51));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btnSearch.setFont(new java.awt.Font("Times New Roman", 0, 18)); // NOI18N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btnSearch.setForeground(new java.awt.Color(204, 204, 204));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btnSearch.setText("Search");</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btnSearch.addActionListener(new java.awt.event.ActionListener()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btnSearchActionPerformed(evt);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.addGap(137, 137, 137)</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.addComponent(lblBookingDate,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.addComponent(jLabel12,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 javax.swing.GroupLayout.PREFERRED_SIZE, 40,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.addComponent(lblTotalAmount,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 3, 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0,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.addComponent(txtTotalAmount, javax.swing.GroupLayout.Alignment.TRAILING, javax.swing.GroupLayout.PREFERRED_SIZE, 250,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.addGap(115, 115, 115)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85,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.addGap(177, 177, 177)</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 javax.swing.GroupLayout.PREFERRED_SIZE, 100,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.addContainerGap(76,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.addContainerGap(53,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.addGap(10, 10, 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 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 javax.swing.GroupLayout.Alignment.TRAILING,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.addComponent(lblTotalAmount,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.addComponent(txtTotalAmount, javax.swing.GroupLayout.PREFERRED_SIZE, 35,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.addComponent(btnUpdate,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javax.swing.GroupLayout.PREFERRED_SIZE, 42,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.addGap(28, 28, 28))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.addGap(70, 70, 70)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133,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124,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.addGap(12, 12, 12))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743, Short.MAX_VALUE)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btnUpdateActionPerformed(java.awt.event.ActionEvent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customerid = txtCustomerID.getText();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Integer.parseInt(txtRoomID.getText());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d1, d2, d3;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price = txtPrice.getText();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rooms = txtRooms.getText();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SimpleDateFormat sdf=new SimpleDateFormat("dd-MM-yyyy");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bookdate = bookingDate.getDate();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checkindate = checkinDate.getDate();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checkoutdate = checkoutDate.getDate();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if(bookdate==null){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 customerid.equals("")){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JOptionPane.showMessageDialog(null,"Provide 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if(cmbRoomCategory.getSelectedItem().equals("Select 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a Room 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if(price.equals("")){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the Room 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if(rooms.equals("")){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JOptionPane.showMessageDialog(null,"Provide No. of 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if(checkindate==null){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JOptionPane.showMessageDialog(null,"Please! Select 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if(checkoutdate==null){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Checkout-Date");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checkoutDate.requestFocus();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roomcategory = cmbRoomCategory.getSelectedItem().toString();</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d1 = sdf.format(bookdate);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d2 = sdf.format(checkindate);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d3 = sdf.format(checkoutdate);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totalamount = Integer.parseInt(price) * Integer.parseInt(rooms);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 = "UPDATE bookingdata SET price= '" +price+ "',rooms='" +rooms+ "',roomcategory= '"+roomcategory+"' ,checkindate= '"+d2+"' ,checkoutdate= '"+d3+"' ,totalamount= '" +totalamount+ "' where roomid="+roomid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"Booking Updated successfully");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bookingAddUpdateDelete().setVisible(true);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        // TODO add your handling code here: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btnSearchActionPerformed(java.awt.event.ActionEvent evt)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 txtRoomID.getText()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query1="select * from bookingdata where roomid=" + 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d1, d2, d3;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if(rs.next())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d1 = rs.getString("bookdate");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date1=new SimpleDateFormat("dd-MM-yyyy").parse(d1);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bookingDate.setDate(date1);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txtCustomerID.setText(rs.getString("customerid"));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cmbRoomCategory.setSelectedItem(rs.getString("roomcategory"));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txtPrice.setText(rs.getString("price"));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txtRooms.setText(rs.getString("rooms"));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d2 = rs.getString("checkindate");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date2=new SimpleDateFormat("dd-MM-yyyy").parse(d2);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checkinDate.setDate(date2);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d3 = rs.getString("checkoutdate");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date3=new SimpleDateFormat("dd-MM-yyyy").parse(d3);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checkoutDate.setDate(date3);</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txtTotalAmount.setText(rs.getString("totalamount"));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Record not found");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cmbRoomCategory.setEnabled(false);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btnUpdate.setEnabled(false);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BookingUpdate().setVisible(true);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A811EA" w:rsidRPr="00293650" w:rsidRDefault="00A811EA" w:rsidP="00372D51">
      <w:pPr>
        <w:spacing w:after="0" w:line="6" w:lineRule="atLeast"/>
        <w:rPr>
          <w:rFonts w:ascii="Times New Roman" w:hAnsi="Times New Roman"/>
          <w:bCs/>
          <w:sz w:val="24"/>
          <w:szCs w:val="24"/>
        </w:rPr>
      </w:pP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btnSearch;</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btnUpdate;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checkinDate;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checkoutDate;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javax.swing.JComboBox&lt;String&gt; cmbRoomCategory;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jLabel4;</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lblBookingDate;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lblCheckIn;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lblCheckOut;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lblRoomCategory;</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lblRoomIcon;</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txtPrice;</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javax.swing.JTextField txtRoomID;</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txtRooms;</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txtTotalAmount;</w:t>
      </w:r>
    </w:p>
    <w:p w:rsidR="00A811EA" w:rsidRPr="00293650" w:rsidRDefault="00A811EA"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EC5512" w:rsidRPr="00293650" w:rsidRDefault="00EC5512"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Booking cancel  Form</w:t>
      </w:r>
    </w:p>
    <w:p w:rsidR="0079391E" w:rsidRPr="00293650" w:rsidRDefault="0079391E" w:rsidP="00372D51">
      <w:pPr>
        <w:spacing w:after="0" w:line="6" w:lineRule="atLeast"/>
        <w:rPr>
          <w:rFonts w:ascii="Castellar" w:hAnsi="Castellar" w:cs="Arial"/>
          <w:b/>
          <w:sz w:val="24"/>
          <w:szCs w:val="24"/>
          <w:u w:val="single"/>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java.sql.DriverManager;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java.text.SimpleDateFormat;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java.util.Date;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javax.swing.JOptionPane;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BookingCancel extends javax.swing.JFrame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BookingCancel()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Class.forName("com.mysql.jdbc.Driver");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lblRoomCategory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 = new javax.swing.JComboBox&lt;&gt;();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 = new com.toedter.calendar.JDateChooser();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 = new com.toedter.calendar.JDateChooser();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 = new com.toedter.calendar.JDateChooser();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jPanel1.setBorder(javax.swing.BorderFactory.createBevelBorder(javax.swing.border.BevelBorder.RAISED));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jPanel1.setPreferredSize(new java.awt.Dimension(921, 654));</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65));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jLabel1.setText("Booking Cancel");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jLabel2.setIcon(new javax.swing.ImageIcon(getClass().getResource("/icons/hotel.png")));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jLabel2.setText("jLabel2");</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lblRoomCategory.setFont(new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lblRoomCategory.setText("Room Category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jLabel4.setIcon(new javax.swing.ImageIcon(getClass().getResource("/icons/list (1).png")));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lblPrice.setText("Price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javax.swing.ImageIcon(getClass().getResource("/icons/price-tag.png")));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lblRooms.setText("Rooms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javax.swing.ImageIcon(getClass().getResource("/icons/icons8-room-32.png")));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lblCheckIn.setText("Check-In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jLabel10.setIcon(new javax.swing.ImageIcon(getClass().getResource("/icons/icons8-hotel-check-in-32.png")));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lblCheckOut.setText("Check-Out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jLabel12.setIcon(new javax.swing.ImageIcon(getClass().getResource("/icons/icons8-hotel-check-out-32.png")));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lblTotalAmount.setText("Total Amount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jLabel18.setIcon(new javax.swing.ImageIcon(getClass().getResource("/icons/icons8-bill-32.png")));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btnDelete.setFont(new java.awt.Font("Times New Roman", 0, 22));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btnDelete.setText("Delete");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btnDelete.setEnabled(false);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cmbRoomCategory.setModel(new javax.swing.DefaultComboBoxModel&lt;&gt;(new String[] { "Presedential", "Execuetive", "Normal"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cmbRoomCategory.addItemListener(new java.awt.event.ItemListener()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itemStateChanged(java.awt.event.ItemEvent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cmbRoomCategoryItemStateChanged(evt);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lblRoomId.setText("Room ID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txtRoomID.setFont(new java.awt.Font("Times New Roman", 0, 18));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lblCustomerID.setText("Customer ID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lblBookingDate.setText("Booking Date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jLabel15.setIcon(new javax.swing.ImageIcon(getClass().getResource("/icons/binary.png")));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lblRoomIcon.setIcon(new javax.swing.ImageIcon(getClass().getResource("/icons/binaryRoom.png")));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lblBookingIcon.setIcon(new javax.swing.ImageIcon(getClass().getResource("/icons/binaryBooking.png")));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btnCancel.setText("Cancel");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btnCancelActionPerformed(evt);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btnSearch.setText("Search");</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bookingDate.setDateFormatString("dd/MM/yyyy");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checkinDate.setDateFormatString("dd/MM/yyyy");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checkoutDate.setDateFormatString("dd/MM/yyyy");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.addGap(44, 44, 44)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.addComponent(lblTotalAmount,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javax.swing.GroupLayout.Alignment.TRAILING,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 javax.swing.GroupLayout.Alignment.TRAILING,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javax.swing.GroupLayout.Alignment.TRAILING,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.addGap(98, 98, 98)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.addComponent(lblBookingDate,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.addGap(59, 59, 59)</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 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.addComponent(txtTotalAmount,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0,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javax.swing.GroupLayout.Alignment.TRAILING, javax.swing.GroupLayout.PREFERRED_SIZE, 250,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 javax.swing.GroupLayout.PREFERRED_SIZE, 100,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.addGap(98, 98, 98)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 javax.swing.GroupLayout.PREFERRED_SIZE, 101,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.addGap(149, 149, 149)</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85,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.addGap(172, 172, 172)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.addContainerGap(24,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.addContainerGap(39,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.addComponent(bookingDate,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.addComponent(lblBookingIcon,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.addComponent(lblBookingDate, javax.swing.GroupLayout.Alignment.TRAILING,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23,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.addComponent(jLabel15,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.addComponent(btnSearch,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.addComponent(lblRoomCategory,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.addComponent(jLabel4,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.addGap(21, 21, 21)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javax.swing.GroupLayout.Alignment.TRAILING,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.addComponent(lblCheckIn,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.addComponent(jLabel10,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.addComponent(checkinDate,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.addComponent(lblCheckOut,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.addComponent(jLabel12,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.addComponent(checkoutDate,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.addComponent(lblTotalAmount,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.addComponent(txtTotalAmount,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.addComponent(jLabel18,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.addComponent(btnDelete,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.addComponent(btnCancel,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.addGap(46, 46, 46))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.addGap(56, 56, 56)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133,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javax.swing.GroupLayout.DEFAULT_SIZE,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.addComponent(jLabel2, javax.swing.GroupLayout.PREFERRED_SIZE, 124,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javax.swing.GroupLayout.DEFAULT_SIZE,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.addGap(12, 12, 12))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javax.swing.GroupLayout layout = new javax.swing.GroupLayout(getContentPane());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797,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cmbRoomCategoryItemStateChanged(java.awt.event.ItemEvent evt)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btnDeleteActionPerformed(java.awt.event.ActionEvent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option;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roomid=Integer.parseInt(txtRoomID.getText());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query="delete from bookingdata where roomid=" + 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option = JOptionPane.showConfirmDialog(null,"Do you want to cancel the 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if(option==JOptionPane.YES_OPTION)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st.executeUpdate(query);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JOptionPane.showMessageDialog(this,"Deleted successfully");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btnDelete.setEnabled(false);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bookingAddUpdateDelete().setVisible(true);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        // TODO add your handling code here: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btnSearchActionPerformed(java.awt.event.ActionEvent evt)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 txtRoomID.getText()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query1="select * from bookingdata where roomid=" + 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d1, d2, d3;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txtTotalAmount.setEnabled(false);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if(rs.next())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d1 = rs.getString("bookdate");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date1=new SimpleDateFormat("dd-MM-yyyy").parse(d1);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bookingDate.setDate(date1);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txtCustomerID.setText(rs.getString("customerid"));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cmbRoomCategory.setSelectedItem(rs.getString("roomcategory"));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txtPrice.setText(rs.getString("price"));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txtRooms.setText(rs.getString("rooms"));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d2 = rs.getString("checkindate");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date2=new SimpleDateFormat("dd-MM-yyyy").parse(d2);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checkinDate.setDate(date2);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d3 = rs.getString("checkoutdate");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date3=new SimpleDateFormat("dd-MM-yyyy").parse(d3);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checkoutDate.setDate(date3);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txtTotalAmount.setText(rs.getString("totalamount"));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Record not found");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checkoutDate.setDate(null);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txtTotalAmount.setText("");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btnDelete.setEnabled(false);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btnSearch.setEnabled(true);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btnCancelActionPerformed(java.awt.event.ActionEvent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BookingCancel().setVisible(true);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Variables declaration - do not modify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bookingDate;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btnCancel;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btnDelete;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btnSearch;</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checkinDate;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com.toedter.calendar.JDateChooser checkoutDate;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javax.swing.JComboBox&lt;String&gt; cmbRoomCategory;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lblBookingDate;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lblBookingIcon;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lblCheckIn;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lblCheckOut;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lblTotalAmount;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txtTotalAmount;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79391E" w:rsidRPr="00293650" w:rsidRDefault="0079391E" w:rsidP="00372D51">
      <w:pPr>
        <w:spacing w:after="0" w:line="6" w:lineRule="atLeast"/>
        <w:rPr>
          <w:rFonts w:ascii="Castellar" w:hAnsi="Castellar" w:cs="Arial"/>
          <w:b/>
          <w:sz w:val="24"/>
          <w:szCs w:val="24"/>
          <w:u w:val="single"/>
        </w:rPr>
      </w:pPr>
    </w:p>
    <w:p w:rsidR="0079391E" w:rsidRPr="00293650" w:rsidRDefault="0079391E"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Room Details Form</w:t>
      </w:r>
    </w:p>
    <w:p w:rsidR="0079391E" w:rsidRPr="00293650" w:rsidRDefault="0079391E" w:rsidP="00372D51">
      <w:pPr>
        <w:spacing w:after="0" w:line="6" w:lineRule="atLeast"/>
        <w:rPr>
          <w:rFonts w:ascii="Castellar" w:hAnsi="Castellar" w:cs="Arial"/>
          <w:b/>
          <w:sz w:val="24"/>
          <w:szCs w:val="24"/>
          <w:u w:val="single"/>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import javax.swing.*;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RoomDetails extends javax.swing.JFrame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RoomDetails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RoomDetails()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Class.forName("com.mysql.cj.jdbc.Driver");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 = new javax.swing.JComboBox&lt;&gt;();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 = new javax.swing.JTextField();</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jPanel1.setBorder(javax.swing.BorderFactory.createBevelBorder(javax.swing.border.BevelBorder.RAISED));</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jLabel1.setBackground(new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java.awt.Font("Castellar", 1, 60));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jLabel1.setText("Room Details");</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jLabel8.setIcon(new javax.swing.ImageIcon(getClass().getResource("/icons/icons8-room-128.png")));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.addGap(68, 68, 68)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84,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.addComponent(jLabel1, javax.swing.GroupLayout.DEFAULT_SIZE, 112,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.addComponent(jLabel8, javax.swing.GroupLayout.DEFAULT_SIZE,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jPanel2.setBorder(javax.swing.BorderFactory.createEtchedBorder());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jPanel2.setInheritsPopupMenu(true);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lblCategory.setText("Category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lblRoomIcon.setIcon(new javax.swing.ImageIcon(getClass().getResource("/icons/binaryRoom.png")));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lblPrice.setText("Price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txtPrice.setBackground(new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txtPrice.setFont(new java.awt.Font("Times New Roman", 1,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cmbRoomCategory.setModel(new javax.swing.DefaultComboBoxModel&lt;&gt;(new String[] { "Select Category", "Presedential", "Execuetive", "Normal"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jLabel6.setIcon(new javax.swing.ImageIcon(getClass().getResource("/icons/list (1).png")));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jLabel5.setIcon(new javax.swing.ImageIcon(getClass().getResource("/icons/price-tag.png")));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btnNew.setText("New");</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lblRoomID.setText("Room ID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btnAdd.setText("Add Room");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btnBack.setBackground(new java.awt.Color(51,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btnBack.setText("Back");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btnBackActionPerformed(evt);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jLabel9.setIcon(new javax.swing.ImageIcon(getClass().getResource("/icons/icons8-room-32.png")));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lblRooms.setForeground(new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lblRooms.setText("Rooms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txtRooms.setBackground(new java.awt.Color(204, 204, 204));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txtRooms.setFont(new java.awt.Font("Times New Roman",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.addGap(112, 112, 112)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.addGap(71, 71, 71)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.addGap(54, 54, 54)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.addComponent(btnBack, javax.swing.GroupLayout.PREFERRED_SIZE, 85,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.addGroup(javax.swing.GroupLayout.Alignment.TRAILING,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javax.swing.GroupLayout.PREFERRED_SIZE, 40,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.addGap(26, 26, 26)))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 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.addGroup(javax.swing.GroupLayout.Alignment.LEADING, 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.addComponent(lblCategory,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150,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.addContainerGap(163,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.addGap(83, 83, 83)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.addComponent(txtRoomId,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.addComponent(lblRoomIcon,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.addGap(28, 28, 28)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.addGroup(jPanel2Layout.createParallelGroup(javax.swing.GroupLayout.Alignment.LEADING, 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.addComponent(jLabel6,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.addComponent(jLabel5,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.addComponent(lblCategory,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.addComponent(cmbRoomCategory,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.addGap(28, 28, 28)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.addComponent(txtPrice,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.addComponent(lblPrice,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.addPreferredGap(javax.swing.LayoutStyle.ComponentPlacement.UNRELATED)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.addGroup(jPanel2Layout.createParallelGroup(javax.swing.GroupLayout.Alignment.TRAILING)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.addComponent(txtRooms,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.addComponent(jLabel9,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.addComponent(lblRooms, javax.swing.GroupLayout.PREFERRED_SIZE, 35,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 20,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.addComponent(btnNew,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.addComponent(btnAdd,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.addComponent(btnBack, javax.swing.GroupLayout.PREFERRED_SIZE, 42,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.addGap(74, 74, 74))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lblRoomID.getAccessibleContext().setAccessibleName("Room ID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javax.swing.GroupLayout.DEFAULT_SIZE,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javax.swing.GroupLayout.PREFERRED_SIZE, javax.swing.GroupLayout.DEFAULT_SIZE,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.addPreferredGap(javax.swing.LayoutStyle.ComponentPlacement.RELATED)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javax.swing.GroupLayout.DEFAULT_SIZE,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btnNewActionPerformed(java.awt.event.ActionEvent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 "select roomid from roomdetail";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101;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 st.executeQuery(query1);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 = rs.getInt("roomid")+1;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txtRoomId.setText(Integer.toString(Roomid));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btnBackActionPerformed(java.awt.event.ActionEvent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MasterForm().setVisible(true);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btnAddActionPerformed(java.awt.event.ActionEvent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roomid = Integer.parseInt(txtRoomId.getText());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price = txtPrice.getText();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rooms = txtRooms.getText();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if(cmbRoomCategory.getSelectedItem().equals("Select 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JOptionPane.showMessageDialog(null,"Please Select a Room 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cmbRoomCategory.requestFocus();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if(price.equals("")){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the Room 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else if(rooms.equals(""))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JOptionPane.showMessageDialog(null,"Enter No. of 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roomcategory = cmbRoomCategory.getSelectedItem().toString();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 = "INSERT INTO roomdetail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+"(roomid,category , price, rooms)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+"VALUES('" + roomid + "','" + roomcategory + "','"+ price +"','" +rooms+"')";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i=st.executeUpdate(query);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"Room Added Successfully");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btnNew.setEnabled(true);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txtRoomId.setText("");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cmbRoomCategory.setSelectedIndex(0);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txtPrice.setText("");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txtRooms.setText("");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btnAdd.setEnabled(false);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System.out.print(ex.getMessage());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java.util.logging.Logger.getLogger(RoomDetails.class.getName()).log(java.util.logging.Level.SEVERE,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RoomDetails().setVisible(true);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btnAdd;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btnNew;</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javax.swing.JComboBox&lt;String&gt; cmbRoomCategory;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private javax.swing.JLabel 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jLabel9;</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lblCategory;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lblRoomIcon;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txtPrice;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txtRooms;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79391E" w:rsidRPr="00293650" w:rsidRDefault="0079391E" w:rsidP="00372D51">
      <w:pPr>
        <w:spacing w:after="0" w:line="6" w:lineRule="atLeast"/>
        <w:rPr>
          <w:rFonts w:ascii="Times New Roman" w:hAnsi="Times New Roman"/>
          <w:bCs/>
          <w:sz w:val="24"/>
          <w:szCs w:val="24"/>
        </w:rPr>
      </w:pPr>
    </w:p>
    <w:p w:rsidR="00EC5512" w:rsidRPr="00293650" w:rsidRDefault="00EC5512"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report Form</w:t>
      </w:r>
    </w:p>
    <w:p w:rsidR="0079391E" w:rsidRPr="00293650" w:rsidRDefault="0079391E" w:rsidP="00372D51">
      <w:pPr>
        <w:spacing w:after="0" w:line="6" w:lineRule="atLeast"/>
        <w:rPr>
          <w:rFonts w:ascii="Castellar" w:hAnsi="Castellar" w:cs="Arial"/>
          <w:b/>
          <w:sz w:val="24"/>
          <w:szCs w:val="24"/>
          <w:u w:val="single"/>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java.awt.event.*;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Report extends javax.swing.JFrame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Report()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mBarReport = new javax.swing.JMenuBar();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 = new javax.swing.JMenu();</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 = new javax.swing.JMenuItem();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 = new javax.swing.JMenu();</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mItemCustomer = new javax.swing.JMenuItem();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 = new javax.swing.JMenuItem();</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jPanel1.setBorder(javax.swing.BorderFactory.createLineBorder(new java.awt.Color(0, 0, 0), 10));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jPanel1.setLayout(null);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java.awt.Color(0, 51, 51));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jPanel2.setLayout(null);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btnCustomerReport.setFont(new java.awt.Font("Tahoma", 1, 14));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btnCustomerReport.setText("Customer 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btnCustomerReport.addMouseListener(new java.awt.event.MouseAdapter()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mouseClicked(java.awt.event.MouseEvent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btnCustomerReportMouseClicked(evt);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jPanel2.add(btnCustomerReport);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btnCustomerReport.setBounds(150, 60, 200, 50);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btnBookingReport.setFont(new java.awt.Font("Tahoma", 1, 14));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btnBookingReport.setText("Booking 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btnBookingReport.addMouseListener(new java.awt.event.MouseAdapter()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mouseClicked(java.awt.event.MouseEvent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btnBookingReportMouseClicked(evt);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jPanel2.add(btnBookingReport);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btnBookingReport.setBounds(510, 60, 230, 50);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jLabel3.setFont(new java.awt.Font("Tahoma",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jLabel3.setForeground(new java.awt.Color(255, 255,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jLabel3.setText("Select a report to view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jPanel2.add(jLabel3);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jLabel3.setBounds(340, 10, 250, 30);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jPanel2.setBounds(20, 260, 900, 130);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jLabel2.setFont(new java.awt.Font("Times New Roman", 1, 60));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jLabel2.setForeground(new java.awt.Color(0, 102, 102));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jLabel2.setText("Report 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jPanel1.add(jLabel2);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jLabel2.setBounds(310, 30, 390, 110);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jLabel1.setIcon(new javax.swing.ImageIcon(getClass().getResource("/icons/art-black-background-blur-1040499.jpg")));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jLabel1.setBounds(10, 10, 930, 630);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mBarReport.setBorder(javax.swing.BorderFactory.createLineBorder(new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mBarReport.setCursor(new java.awt.Cursor(java.awt.Cursor.DEFAULT_CURSOR));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mBarReport.setFont(new java.awt.Font("Segoe UI", 0,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mBarReport.setMinimumSize(new java.awt.Dimension(90, 40));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mBarReport.setPreferredSize(new java.awt.Dimension(157, 36));</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mHome.setText("Home");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mHome.setFont(new java.awt.Font("Segoe UI", 0, 20));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mItemMaster.setAccelerator(javax.swing.KeyStroke.getKeyStroke(java.awt.event.KeyEvent.VK_M, java.awt.event.InputEvent.CTRL_MASK));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mItemMaster.setText("Master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mHome.add(mItemMaster);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mBarReport.add(mHome);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mReport.setText("Report");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mReport.setFont(new java.awt.Font("Segoe UI", 0, 20));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mItemCustomer.setAccelerator(javax.swing.KeyStroke.getKeyStroke(java.awt.event.KeyEvent.VK_C, java.awt.event.InputEvent.CTRL_MASK));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mItemCustomer.setText("Customer");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mItemCustomer.addActionListener(new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mItemCustomerActionPerformed(evt);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mReport.add(mItemCustomer);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mItemBooking.setAccelerator(javax.swing.KeyStroke.getKeyStroke(java.awt.event.KeyEvent.VK_B, java.awt.event.InputEvent.CTRL_MASK));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mItemBooking.setText("Booking");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mReport.add(mItemBooking);</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mBarReport.add(mReport);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setJMenuBar(mBarReport);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950,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614,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mItemCustomerActionPerformed(java.awt.event.ActionEvent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mItemMasterActionPerformed(java.awt.event.ActionEvent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MasterForm call = new MasterForm();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call.setVisible(true);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btnCustomerReportActionPerformed(java.awt.event.ActionEvent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CustomerReport t= new CustomerReport();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btnBookingReportActionPerformed(java.awt.event.ActionEvent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BookingReport b= new BookingReport();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btnCustomerReportMouseClicked(java.awt.event.MouseEvent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CustomerReport t= new CustomerReport();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btnBookingReportMouseClicked(java.awt.event.MouseEvent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BookingReport b= new BookingReport();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mItemBookingActionPerformed(java.awt.event.ActionEvent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TODO add your handling code here: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java.util.logging.Logger.getLogger(Report.class.getName()).log(java.util.logging.Level.SEVERE,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Report().setVisible(true);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btnBookingReport;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btnCustomerReport;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jLabel3;</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javax.swing.JMenuBar mBarReport;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mHome;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mItemCustomer;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mItemMaster;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Customer report Form</w:t>
      </w:r>
    </w:p>
    <w:p w:rsidR="0079391E" w:rsidRPr="00293650" w:rsidRDefault="0079391E" w:rsidP="00372D51">
      <w:pPr>
        <w:spacing w:after="0" w:line="6" w:lineRule="atLeast"/>
        <w:rPr>
          <w:rFonts w:ascii="Castellar" w:hAnsi="Castellar" w:cs="Arial"/>
          <w:b/>
          <w:sz w:val="24"/>
          <w:szCs w:val="24"/>
          <w:u w:val="single"/>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javax.swing.JOptionPane;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java.util.Vector;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javax.swing.table.DefaultTableModel;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CustomerReport extends javax.swing.JFrame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Statement st;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CustomerReport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CustomerReport()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String url="jdbc:mysql://localhost:3306/hotelmanage";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Class.forName("com.mysql.cj.jdbc.Driver");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txtCustomerID = new javax.swing.JTextField();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jScrollPane2 = new javax.swing.JScrollPane();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tblCustomer = new javax.swing.JTable();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 = new javax.swing.JButton();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 = new javax.swing.JLabel();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 = new javax.swing.JMenuBar();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 = new javax.swing.JMenu();</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 = new javax.swing.JMenuItem();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 = new javax.swing.JMenu();</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 = new javax.swing.JMenuItem();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 = new javax.swing.JMenu();</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mItemPrintReport = new javax.swing.JMenuItem();</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jPanel2.setBackground(new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jPanel2.setLayout(null);</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jPanel1.setForeground(new java.awt.Color(0, 51, 51));</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lblCustomerID.setFont(new java.awt.Font("Times New Roman", 0,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lblCustomerID.setText("Please Enter Your Customer ID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btnCheck.setText("Check");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jPanel1Layout = new javax.swing.GroupLayout(jPanel1);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jPanel1.setLayout(jPanel1Layout);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.addContainerGap(29,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.addGap(18, 18, 18)</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 javax.swing.GroupLayout.PREFERRED_SIZE, 318,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.addGap(39, 39, 39)</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.addComponent(btnCheck)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.addGap(31, 31, 31))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.addGap(26, 26, 26)</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.addGroup(jPanel1Layout.createParallelGroup(javax.swing.GroupLayout.Alignment.BASELINE)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.addComponent(btnCheck)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jPanel2.add(jPanel1);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jPanel1.setBounds(50, 140, 850, 90);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jLabel1.setFont(new java.awt.Font("Times New Roman", 1, 55));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jLabel1.setForeground(new java.awt.Color(204, 204, 255));</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jLabel1.setText("Customer 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jLabel1.setBounds(260, 50, 440, 70);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tblCustomer.setModel(new javax.swing.table.DefaultTableModel(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Object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String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"id", "First Name", "Last Name", "Gender", "Mobile", "Aadhar No.", "Email"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 types = new Class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java.lang.Integer.class, java.lang.String.class, java.lang.String.class, java.lang.String.class, java.lang.String.class, java.lang.String.class, java.lang.String.class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Class getColumnClass(int columnIndex)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return types [columnIndex];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jScrollPane2.setViewportView(tblCustomer);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(tblCustomer.getColumnModel().getColumnCount() &gt; 0)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tblCustomer.getColumnModel().getColumn(0).setPreferredWidth(10);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tblCustomer.getColumnModel().getColumn(6).setPreferredWidth(150);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jPanel2.add(jScrollPane2);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jScrollPane2.setBounds(60, 260, 830, 180);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btnPrint.setFont(new java.awt.Font("Tahoma",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btnPrint.setText("Print");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jPanel2.add(btnPrint);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btnPrint.setBounds(470, 540, 200, 40);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btnExit.setFont(new java.awt.Font("Tahoma", 0, 18));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btnExit.setText("Exit");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jPanel2.add(btnExit);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btnExit.setBounds(700, 540, 200, 40);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btnCheckAll.setFont(new java.awt.Font("Times New Roman", 1,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btnCheckAll.setText("Check All");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jPanel2.add(btnCheckAll);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btnCheckAll.setBounds(60, 480, 140, 37);</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jLabel4.setIcon(new javax.swing.ImageIcon(getClass().getResource("/icons/art-art-gallery-art-studio-1931465.jpg")));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jPanel2.add(jLabel4);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jLabel4.setBounds(10, 10, 930, 630);</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menuCustomer.setBorder(javax.swing.BorderFactory.createLineBorder(new java.awt.Color(0, 0, 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menuCustomer.setCursor(new java.awt.Cursor(java.awt.Cursor.DEFAULT_CURSOR));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menuCustomer.setFont(new java.awt.Font("Segoe UI", 0, 24)); // NOI18N</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menuCustomer.setMinimumSize(new java.awt.Dimension(90, 40));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menuCustomer.setPreferredSize(new java.awt.Dimension(157, 36));</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mHome.setText("Home");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mHome.setFont(new java.awt.Font("Segoe UI", 0, 20));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mItemMaster.setAccelerator(javax.swing.KeyStroke.getKeyStroke(java.awt.event.KeyEvent.VK_M, java.awt.event.InputEvent.CTRL_MASK));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mItemMaster.setText("Master 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mHome.add(mItemMaster);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menuCustomer.add(mHome);</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mReports.setText("Reports");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mReports.setFont(new java.awt.Font("Segoe UI", 0, 20));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mItemBooking.setText("Booking");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mItemBookingActionPerformed(evt);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mReports.add(mItemBooking);</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menuCustomer.add(mReports);</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mPrint.setText("Print");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mPrint.setFont(new java.awt.Font("Segoe UI", 0, 20)); // NOI18N</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mItemPrintReport.setAccelerator(javax.swing.KeyStroke.getKeyStroke(java.awt.event.KeyEvent.VK_P, java.awt.event.InputEvent.CTRL_MASK));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mItemPrintReport.setText("Print 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mItemPrintReport.addActionListener(new java.awt.event.ActionListener()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mItemPrintReportActionPerformed(evt);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mPrint.add(mItemPrintReport);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menuCustomer.add(mPrint);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setJMenuBar(menuCustomer);</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950,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0,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.addGroup(layout.createSequentialGroup()</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.addComponent(jPanel2, javax.swing.GroupLayout.PREFERRED_SIZE, 650, javax.swing.GroupLayout.PREFERRED_SIZE)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.addGap(0, 0, Short.MAX_VALUE))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btnCheckActionPerformed(java.awt.event.ActionEvent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 Integer.parseInt( txtCustomerID.getText()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"select * from customerdata where id=" + 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fname, lname, gender, mobile, aadhar, 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DefaultTableModel  dm = (DefaultTableModel) tblCustomer.getModel();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dm.setRowCount(0);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fname = rs.getString("fname");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lname = rs.getString("lname");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rs.getString("gender");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mobile = rs.getString("mobile");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aadhar= rs.getString("adhaar");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email = rs.getString("email");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i++;</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dm.addRow(new Object[]{id, fname, lname, gender, mobile, aadhar, 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if(i==0)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"Record Not Found");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btnPrintActionPerformed(java.awt.event.ActionEvent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JOptionPane.showMessageDialog(this,"Report Printed");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btnExitActionPerformed(java.awt.event.ActionEvent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System.exit(0);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mItemMasterActionPerformed(java.awt.event.ActionEvent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MasterForm call = new MasterForm();</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call.setVisible(true);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mItemPrintReportActionPerformed(java.awt.event.ActionEvent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"Report Printed");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btnCheckAllActionPerformed(java.awt.event.ActionEvent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"select * from customerdata";</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fname, lname, gender, mobile, aadhar, 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DefaultTableModel  dm = (DefaultTableModel) tblCustomer.getModel();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dm.setRowCount(0);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id = rs.getInt("id");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fname = rs.getString("fname");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lname = rs.getString("lname");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gender = rs.getString("gender");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mobile = rs.getString("mobile");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aadhar= rs.getString("adhaar");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email = rs.getString("email");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dm.addRow(new Object[]{id, fname, lname, gender, mobile, aadhar, email});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if(i==0)</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"Record Not Found");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mItemBookingActionPerformed(java.awt.event.ActionEvent evt) {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BookingReport().setVisible(true);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 catch (javax.swing.UnsupportedLookAndFeelException ex)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java.util.logging.Logger.getLogger(CustomerReport.class.getName()).log(java.util.logging.Level.SEVERE, null, ex);</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CustomerReport().setVisible(true);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79391E" w:rsidRPr="00293650" w:rsidRDefault="0079391E" w:rsidP="00372D51">
      <w:pPr>
        <w:spacing w:after="0" w:line="6" w:lineRule="atLeast"/>
        <w:rPr>
          <w:rFonts w:ascii="Times New Roman" w:hAnsi="Times New Roman"/>
          <w:bCs/>
          <w:sz w:val="24"/>
          <w:szCs w:val="24"/>
        </w:rPr>
      </w:pP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btnCheck;</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btnCheckAll;</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btnExit;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javax.swing.JButton btnPrint;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jLabel1;</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jLabel4;</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79391E" w:rsidRPr="00293650" w:rsidRDefault="0079391E" w:rsidP="00372D51">
      <w:pPr>
        <w:spacing w:after="0" w:line="6" w:lineRule="atLeast"/>
        <w:rPr>
          <w:rFonts w:ascii="Times New Roman" w:hAnsi="Times New Roman"/>
          <w:bCs/>
          <w:sz w:val="24"/>
          <w:szCs w:val="24"/>
        </w:rPr>
      </w:pPr>
      <w:r w:rsidRPr="0079391E">
        <w:rPr>
          <w:rFonts w:ascii="Times New Roman" w:hAnsi="Times New Roman"/>
          <w:bCs/>
          <w:sz w:val="32"/>
          <w:szCs w:val="32"/>
        </w:rPr>
        <w:t xml:space="preserve">    </w:t>
      </w:r>
      <w:r w:rsidRPr="00293650">
        <w:rPr>
          <w:rFonts w:ascii="Times New Roman" w:hAnsi="Times New Roman"/>
          <w:bCs/>
          <w:sz w:val="24"/>
          <w:szCs w:val="24"/>
        </w:rPr>
        <w:t>private javax.swing.JPanel jPanel2;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javax.swing.JScrollPane jScrollPane2;</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javax.swing.JLabel lblCustomerID;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mHome;</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mItemBooking;</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mItemMaster;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javax.swing.JMenuItem mItemPrintReport;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mPrint;</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 mReports;</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javax.swing.JMenuBar menuCustomer;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javax.swing.JTable tblCustomer;</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javax.swing.JTextField txtCustomerID;</w:t>
      </w:r>
    </w:p>
    <w:p w:rsidR="0079391E" w:rsidRPr="00293650" w:rsidRDefault="0079391E"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79391E"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w:t>
      </w:r>
    </w:p>
    <w:p w:rsidR="0079391E" w:rsidRDefault="0079391E" w:rsidP="00372D51">
      <w:pPr>
        <w:spacing w:after="0" w:line="6" w:lineRule="atLeast"/>
        <w:rPr>
          <w:rFonts w:ascii="Castellar" w:hAnsi="Castellar" w:cs="Arial"/>
          <w:b/>
          <w:sz w:val="52"/>
          <w:szCs w:val="44"/>
          <w:u w:val="single"/>
        </w:rPr>
      </w:pPr>
    </w:p>
    <w:p w:rsidR="0079391E" w:rsidRPr="00293650" w:rsidRDefault="0079391E" w:rsidP="00372D51">
      <w:pPr>
        <w:spacing w:after="0" w:line="6" w:lineRule="atLeast"/>
        <w:rPr>
          <w:rFonts w:ascii="Castellar" w:hAnsi="Castellar" w:cs="Arial"/>
          <w:b/>
          <w:sz w:val="40"/>
          <w:szCs w:val="40"/>
          <w:u w:val="single"/>
        </w:rPr>
      </w:pPr>
      <w:r w:rsidRPr="00293650">
        <w:rPr>
          <w:rFonts w:ascii="Castellar" w:hAnsi="Castellar" w:cs="Arial"/>
          <w:b/>
          <w:sz w:val="40"/>
          <w:szCs w:val="40"/>
          <w:u w:val="single"/>
        </w:rPr>
        <w:t>Booking report Form</w:t>
      </w:r>
    </w:p>
    <w:p w:rsidR="0079391E" w:rsidRDefault="0079391E" w:rsidP="00372D51">
      <w:pPr>
        <w:spacing w:after="0" w:line="6" w:lineRule="atLeast"/>
        <w:rPr>
          <w:rFonts w:ascii="Castellar" w:hAnsi="Castellar" w:cs="Arial"/>
          <w:b/>
          <w:sz w:val="52"/>
          <w:szCs w:val="44"/>
          <w:u w:val="single"/>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javax.swing.JOptionPane;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java.sql.*;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java.util.Vector;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import javax.swing.table.DefaultTableModel;</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public class BookingReport extends javax.swing.JFrame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Connection con;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ResultSet rs;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Statement st;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Creates new form BookingReport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BookingReport()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initComponents();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url="jdbc:mysql://localhost:3306/hotelmanage";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user="root";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password="root";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Class.forName("com.mysql.cj.jdbc.Driver");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con=DriverManager.getConnection(url,user,password);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st=con.createStatement();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System.out.println("Connected");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This method is called from within the constructor to initialize the form.</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WARNING: Do NOT modify this code. The content of this method is always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regenerated by the Form Editor.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@SuppressWarnings("unchecked")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 defaultstate="collapsed" desc="Generated Code"&gt;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initComponents()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 = new javax.swing.JPanel();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lblBookingReport = new javax.swing.JLabel();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 = new javax.swing.JButton();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jScrollPane1 = new javax.swing.JScrollPane();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tblBooking = new javax.swing.JTable();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 = new javax.swing.JButton();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 = new javax.swing.JPanel();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lblDate = new javax.swing.JLabel();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txtDate = new javax.swing.JTextField();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 = new javax.swing.JButton();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 = new javax.swing.JButton();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 = new javax.swing.JLabel();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 = new javax.swing.JMenuBar();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 = new javax.swing.JMenu();</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 = new javax.swing.JMenuItem();</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 = new javax.swing.JMenu();</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 = new javax.swing.JMenuItem();</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setDefaultCloseOperation(javax.swing.WindowConstants.EXIT_ON_CLOSE);</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jPanel1.setBackground(new java.awt.Color(0, 0, 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jPanel1.setBorder(javax.swing.BorderFactory.createBevelBorder(javax.swing.border.BevelBorder.RAISED));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jPanel1.setLayout(null);</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lblBookingReport.setFont(new java.awt.Font("Times New Roman", 1, 55));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lblBookingReport.setForeground(new java.awt.Color(0, 102, 102));</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lblBookingReport.setText("Booking Report");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jPanel1.add(lblBookingReport);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lblBookingReport.setBounds(260, 10, 390, 70);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btnPrint.setFont(new java.awt.Font("Tahoma", 0, 18));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btnPrint.setText("Print");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jPanel1.add(btnPrint);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btnPrint.setBounds(500, 550, 200, 40);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jScrollPane1.setBorder(null);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jScrollPane1.setVerticalScrollBarPolicy(javax.swing.ScrollPaneConstants.VERTICAL_SCROLLBAR_ALWAYS);</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tblBooking.setBorder(javax.swing.BorderFactory.createCompoundBorder());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tblBooking.setModel(new javax.swing.table.DefaultTableModel(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Object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String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"BookDate", "Customer-id", "Room-id", "Category", "Price", "Rooms", "Check-in", "Check-Out", "Amount"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Class[] types = new Class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java.lang.String.class, java.lang.Integer.class, java.lang.Integer.class, java.lang.String.class, java.lang.String.class, java.lang.String.class, java.lang.String.class, java.lang.String.class, java.lang.Integer.class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Class getColumnClass(int columnIndex)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return types [columnIndex];</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tblBooking.setRowHeight(18);</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tblBooking.setRowMargin(3);</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jScrollPane1.setViewportView(tblBooking);</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jPanel1.add(jScrollPane1);</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jScrollPane1.setBounds(20, 190, 910, 290);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btnExit.setFont(new java.awt.Font("Tahoma", 0, 18));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btnExit.setText("Exit");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jPanel1.add(btnExit);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btnExit.setBounds(730, 550, 200, 40);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jPanel2.setForeground(new java.awt.Color(0, 51, 51));</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lblDate.setFont(new java.awt.Font("Times New Roman", 0, 24));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lblDate.setText("         Enter Room id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btnCheck.setFont(new java.awt.Font("Times New Roman", 1, 24));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btnCheck.setText("Check");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jPanel2Layout = new javax.swing.GroupLayout(jPanel2);</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jPanel2.setLayout(jPanel2Layout);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jPanel2Layout.setHorizontalGroup(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.addContainerGap(javax.swing.GroupLayout.DEFAULT_SIZE, Short.MAX_VALUE)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.addGap(73, 73, 73)</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.addComponent(txtDate, javax.swing.GroupLayout.PREFERRED_SIZE, 156, javax.swing.GroupLayout.PREFERRED_SIZE)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.addGap(80, 80, 80)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.addComponent(btnCheck)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.addGap(251, 251, 251))</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jPanel2Layout.setVerticalGroup(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jPanel2Layout.createParallelGroup(javax.swing.GroupLayout.Alignment.LEADING)</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.addGroup(jPanel2Layout.createSequentialGroup()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.addGap(26, 26, 26)</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.addGroup(jPanel2Layout.createParallelGroup(javax.swing.GroupLayout.Alignment.BASELINE)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.addComponent(btnCheck)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.addComponent(txtDate)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.addComponent(lblDate))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.addContainerGap())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jPanel1.add(jPanel2);</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jPanel2.setBounds(110, 90, 710, 90);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btnCheckAll.setFont(new java.awt.Font("Times New Roman", 1, 24));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btnCheckAll.setText("Check All Booking");</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jPanel1.add(btnCheckAll);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btnCheckAll.setBounds(30, 510, 230, 37);</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jLabel2.setFont(new java.awt.Font("Tahoma", 1, 36));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jLabel2.setIcon(new javax.swing.ImageIcon(getClass().getResource("/icons/background-brown-carpentry-326311.jpg")));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jPanel1.add(jLabel2);</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jLabel2.setBounds(10, 10, 930, 630);</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mBarBooking.setBorder(javax.swing.BorderFactory.createLineBorder(new java.awt.Color(0, 0, 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mBarBooking.setCursor(new java.awt.Cursor(java.awt.Cursor.DEFAULT_CURSOR));</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mBarBooking.setFont(new java.awt.Font("Segoe UI", 0, 24)); // NOI18N</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mBarBooking.setMinimumSize(new java.awt.Dimension(90, 40));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mBarBooking.setPreferredSize(new java.awt.Dimension(157, 36));</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mHome.setText("Home");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mHome.setFont(new java.awt.Font("Segoe UI", 0, 20)); // NOI18N</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mItemMaster.setAccelerator(javax.swing.KeyStroke.getKeyStroke(java.awt.event.KeyEvent.VK_M, java.awt.event.InputEvent.CTRL_MASK));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mItemMaster.setText("Master Form");</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mItemMasterActionPerformed(evt);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mHome.add(mItemMaster);</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mBarBooking.add(mHome);</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mPrint.setText("Print");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mPrint.setFont(new java.awt.Font("Segoe UI", 0, 20)); // NOI18N</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mItemPrint.setAccelerator(javax.swing.KeyStroke.getKeyStroke(java.awt.event.KeyEvent.VK_P, java.awt.event.InputEvent.CTRL_MASK));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mItemPrint.setText("Print Report");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mItemPrint.addActionListener(new java.awt.event.ActionListener()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public void actionPerformed(java.awt.event.ActionEvent evt)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mItemPrintActionPerformed(evt);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mPrint.add(mItemPrint);</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mBarBooking.add(mPrint);</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setJMenuBar(mBarBooking);</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javax.swing.GroupLayout layout = new javax.swing.GroupLayout(getContentPane());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getContentPane().setLayout(layout);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layout.setHorizontalGroup(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950, Short.MAX_VALUE)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layout.setVerticalGroup(</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layout.createParallelGroup(javax.swing.GroupLayout.Alignment.LEADING)</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.addComponent(jPanel1, javax.swing.GroupLayout.DEFAULT_SIZE, 614, Short.MAX_VALUE)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pack();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setLocationRelativeTo(null);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&lt;/editor-fold&gt;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btnPrintActionPerformed(java.awt.event.ActionEvent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JOptionPane.showMessageDialog(this,"Report Printed");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btnExitActionPerformed(java.awt.event.ActionEvent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mItemMasterActionPerformed(java.awt.event.ActionEvent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MasterForm call = new MasterForm();</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call.setVisible(true);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this.dispose();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mItemPrintActionPerformed(java.awt.event.ActionEvent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JOptionPane.showMessageDialog(this, "Report Printed");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btnCheckActionPerformed(java.awt.event.ActionEvent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id = Integer.parseInt( txtDate.getText()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"select * from bookingdata where roomid=" + id;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date,category, price, rooms, checkin, checkout;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customerid, roomid, amount;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DefaultTableModel  dm = (DefaultTableModel) tblBooking.getModel();</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dm.setRowCount(0);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 rs.getString("bookdate");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customerid = rs.getInt("customerid");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 = rs.getInt("roomid");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category = rs.getString("roomcategory");</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price = rs.getString("price");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rooms= rs.getString("rooms");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 = rs.getString("checkindate");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 = rs.getString("checkoutdate");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amount = rs.getInt("totalamount");</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dm.addRow(new Object[]{date, customerid, roomid, category, price, rooms, checkin, checkout, amount});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if(i==0)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"Record Not Found");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private void btnCheckAllActionPerformed(java.awt.event.ActionEvent evt) {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query1= "select * from bookingdata";</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String date,category, price, rooms, checkin, checkout;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customerid, roomid, amount;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DefaultTableModel  dm = (DefaultTableModel) tblBooking.getModel();</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int i=0;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rs=st.executeQuery(query1);</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dm.setRowCount(0);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while(rs.next())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date = rs.getString("bookdate");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customerid = rs.getInt("customerid");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roomid = rs.getInt("roomid");</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category = rs.getString("roomcategory");</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price = rs.getString("price");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rooms= rs.getString("rooms");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checkin = rs.getString("checkindate");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checkout = rs.getString("checkoutdate");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amount = rs.getInt("totalamount");</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dm.addRow(new Object[]{date, customerid, roomid, category, price, rooms, checkin, checkout, amount});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if(i==0)</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JOptionPane.showMessageDialog(null, "Record Not Found");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catch(Exception 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System.out.print(e.getMessage());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@param args the command line arguments</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static void main(String args[])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Set the Nimbus look and feel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 defaultstate="collapsed" desc=" Look and feel setting code (optional) "&gt;</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If Nimbus (introduced in Java SE 6) is not available, stay with the default look and feel.</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For details see http://download.oracle.com/javase/tutorial/uiswing/lookandfeel/plaf.html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try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for (javax.swing.UIManager.LookAndFeelInfo info : javax.swing.UIManager.getInstalledLookAndFeels())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if ("Nimbus".equals(info.getName()))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javax.swing.UIManager.setLookAndFeel(info.getClassName());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break;</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(ClassNotFoundException ex)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java.util.logging.Logger.getLogger(BookingReport.class.getName()).log(java.util.logging.Level.SEVERE, null, ex);</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(InstantiationException ex)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java.util.logging.Logger.getLogger(BookingReport.class.getName()).log(java.util.logging.Level.SEVERE, null, ex);</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(IllegalAccessException ex)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java.util.logging.Logger.getLogger(BookingReport.class.getName()).log(java.util.logging.Level.SEVERE, null, ex);</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catch (javax.swing.UnsupportedLookAndFeelException ex)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lastRenderedPageBreak/>
        <w:t xml:space="preserve">            java.util.logging.Logger.getLogger(BookingReport.class.getName()).log(java.util.logging.Level.SEVERE, null, ex);</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//&lt;/editor-fold&gt;</w:t>
      </w:r>
    </w:p>
    <w:p w:rsidR="00293650" w:rsidRPr="00293650" w:rsidRDefault="00293650" w:rsidP="00372D51">
      <w:pPr>
        <w:spacing w:after="0" w:line="6" w:lineRule="atLeast"/>
        <w:rPr>
          <w:rFonts w:ascii="Times New Roman" w:hAnsi="Times New Roman"/>
          <w:bCs/>
          <w:sz w:val="24"/>
          <w:szCs w:val="24"/>
        </w:rPr>
      </w:pP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 Create and display the form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java.awt.EventQueue.invokeLater(new Runnable()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public void run()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new BookingReport().setVisible(true);</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372D51">
      <w:pPr>
        <w:spacing w:after="0" w:line="6" w:lineRule="atLeast"/>
        <w:rPr>
          <w:rFonts w:ascii="Times New Roman" w:hAnsi="Times New Roman"/>
          <w:bCs/>
          <w:sz w:val="24"/>
          <w:szCs w:val="24"/>
        </w:rPr>
      </w:pPr>
      <w:r w:rsidRPr="00293650">
        <w:rPr>
          <w:rFonts w:ascii="Times New Roman" w:hAnsi="Times New Roman"/>
          <w:bCs/>
          <w:sz w:val="24"/>
          <w:szCs w:val="24"/>
        </w:rPr>
        <w:t xml:space="preserve">    }</w:t>
      </w:r>
    </w:p>
    <w:p w:rsidR="00293650" w:rsidRPr="00293650" w:rsidRDefault="00293650" w:rsidP="00293650">
      <w:pPr>
        <w:spacing w:line="10" w:lineRule="atLeast"/>
        <w:rPr>
          <w:rFonts w:ascii="Times New Roman" w:hAnsi="Times New Roman"/>
          <w:bCs/>
          <w:sz w:val="24"/>
          <w:szCs w:val="24"/>
        </w:rPr>
      </w:pP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 Variables declaration - do not modify                     </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javax.swing.JButton btnCheck;</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javax.swing.JButton btnCheckAll;</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javax.swing.JButton btnExit;</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javax.swing.JButton btnPrint;</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javax.swing.JLabel jLabel2;</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javax.swing.JPanel jPanel1;</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javax.swing.JPanel jPanel2;</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javax.swing.JScrollPane jScrollPane1;</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javax.swing.JLabel lblBookingReport;</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javax.swing.JLabel lblDate;</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javax.swing.JMenuBar mBarBooking;</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javax.swing.JMenu mHome;</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javax.swing.JMenuItem mItemMaster;</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javax.swing.JMenuItem mItemPrint;</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javax.swing.JMenu mPrint;</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javax.swing.JTable tblBooking;</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private javax.swing.JTextField txtDate;</w:t>
      </w:r>
    </w:p>
    <w:p w:rsidR="00293650" w:rsidRPr="00293650" w:rsidRDefault="00293650" w:rsidP="00293650">
      <w:pPr>
        <w:spacing w:line="10" w:lineRule="atLeast"/>
        <w:rPr>
          <w:rFonts w:ascii="Times New Roman" w:hAnsi="Times New Roman"/>
          <w:bCs/>
          <w:sz w:val="24"/>
          <w:szCs w:val="24"/>
        </w:rPr>
      </w:pPr>
      <w:r w:rsidRPr="00293650">
        <w:rPr>
          <w:rFonts w:ascii="Times New Roman" w:hAnsi="Times New Roman"/>
          <w:bCs/>
          <w:sz w:val="24"/>
          <w:szCs w:val="24"/>
        </w:rPr>
        <w:t xml:space="preserve">    // End of variables declaration                   </w:t>
      </w:r>
    </w:p>
    <w:p w:rsidR="00372D51" w:rsidRPr="00372D51" w:rsidRDefault="00293650" w:rsidP="00372D51">
      <w:pPr>
        <w:spacing w:line="10" w:lineRule="atLeast"/>
        <w:rPr>
          <w:rFonts w:ascii="Times New Roman" w:hAnsi="Times New Roman"/>
          <w:bCs/>
          <w:sz w:val="32"/>
          <w:szCs w:val="32"/>
        </w:rPr>
      </w:pPr>
      <w:r w:rsidRPr="00293650">
        <w:rPr>
          <w:rFonts w:ascii="Times New Roman" w:hAnsi="Times New Roman"/>
          <w:bCs/>
          <w:sz w:val="24"/>
          <w:szCs w:val="24"/>
        </w:rPr>
        <w:t>}</w:t>
      </w:r>
      <w:r w:rsidR="00537E0E">
        <w:rPr>
          <w:rFonts w:ascii="Arial Black" w:hAnsi="Arial Black" w:cs="Arial"/>
          <w:sz w:val="44"/>
          <w:szCs w:val="44"/>
          <w:u w:val="single"/>
        </w:rPr>
        <w:br w:type="page"/>
      </w:r>
    </w:p>
    <w:p w:rsidR="00372D51" w:rsidRDefault="00372D51" w:rsidP="00372D51">
      <w:pPr>
        <w:spacing w:before="100" w:beforeAutospacing="1" w:after="100" w:afterAutospacing="1" w:line="14" w:lineRule="atLeast"/>
        <w:jc w:val="center"/>
        <w:rPr>
          <w:rFonts w:ascii="Castellar" w:hAnsi="Castellar" w:cs="Arial"/>
          <w:b/>
          <w:sz w:val="52"/>
          <w:szCs w:val="44"/>
          <w:u w:val="single"/>
        </w:rPr>
      </w:pPr>
    </w:p>
    <w:p w:rsidR="00537E0E" w:rsidRDefault="00372D51" w:rsidP="00372D51">
      <w:pPr>
        <w:spacing w:before="100" w:beforeAutospacing="1" w:after="100" w:afterAutospacing="1" w:line="14" w:lineRule="atLeast"/>
        <w:jc w:val="center"/>
        <w:rPr>
          <w:rFonts w:ascii="Castellar" w:hAnsi="Castellar" w:cs="Arial"/>
          <w:b/>
          <w:sz w:val="52"/>
          <w:szCs w:val="44"/>
          <w:u w:val="single"/>
        </w:rPr>
      </w:pPr>
      <w:r>
        <w:rPr>
          <w:rFonts w:ascii="Castellar" w:hAnsi="Castellar" w:cs="Arial"/>
          <w:b/>
          <w:sz w:val="52"/>
          <w:szCs w:val="44"/>
          <w:u w:val="single"/>
        </w:rPr>
        <w:t>T</w:t>
      </w:r>
      <w:r w:rsidR="00537E0E">
        <w:rPr>
          <w:rFonts w:ascii="Castellar" w:hAnsi="Castellar" w:cs="Arial"/>
          <w:b/>
          <w:sz w:val="52"/>
          <w:szCs w:val="44"/>
          <w:u w:val="single"/>
        </w:rPr>
        <w:t>esting</w:t>
      </w:r>
    </w:p>
    <w:p w:rsidR="00372D51" w:rsidRDefault="00372D51" w:rsidP="00372D51">
      <w:pPr>
        <w:jc w:val="both"/>
        <w:rPr>
          <w:rFonts w:ascii="Times New Roman" w:hAnsi="Times New Roman"/>
          <w:sz w:val="36"/>
          <w:szCs w:val="36"/>
        </w:rPr>
      </w:pPr>
      <w:r w:rsidRPr="00CD7473">
        <w:rPr>
          <w:rFonts w:ascii="Times New Roman" w:hAnsi="Times New Roman"/>
          <w:sz w:val="36"/>
          <w:szCs w:val="36"/>
        </w:rPr>
        <w:t>Testing is a process of executing a program with the aim of finding error. To make our software perform well it should be error free. If testing is done successfully it will remove all the errors from the software. The various types of testing are:</w:t>
      </w:r>
    </w:p>
    <w:p w:rsidR="00372D51" w:rsidRPr="00CD7473" w:rsidRDefault="00372D51" w:rsidP="00372D51">
      <w:pPr>
        <w:jc w:val="both"/>
        <w:rPr>
          <w:rFonts w:ascii="Times New Roman" w:hAnsi="Times New Roman"/>
          <w:sz w:val="36"/>
          <w:szCs w:val="36"/>
        </w:rPr>
      </w:pPr>
    </w:p>
    <w:p w:rsidR="00372D51" w:rsidRPr="000F2828"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t>Unit Testing</w:t>
      </w:r>
    </w:p>
    <w:p w:rsidR="00372D51"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 xml:space="preserve">It focuses on smallest unit of software design. In this we test an individual unit or group of interrelated units. It is often done by programmer by using sample input and observing its corresponding outputs. </w:t>
      </w:r>
    </w:p>
    <w:p w:rsidR="00372D51"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Times New Roman" w:hAnsi="Times New Roman" w:cs="Times New Roman"/>
          <w:sz w:val="36"/>
          <w:szCs w:val="36"/>
          <w:lang w:val="en-US"/>
        </w:rPr>
      </w:pPr>
    </w:p>
    <w:p w:rsidR="00372D51" w:rsidRPr="000F2828"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t>Integration Testing</w:t>
      </w:r>
    </w:p>
    <w:p w:rsidR="00372D51" w:rsidRPr="000F2828" w:rsidRDefault="00372D51" w:rsidP="00372D51">
      <w:pPr>
        <w:ind w:left="690"/>
        <w:jc w:val="both"/>
        <w:rPr>
          <w:rFonts w:ascii="Times New Roman" w:hAnsi="Times New Roman"/>
          <w:sz w:val="36"/>
          <w:szCs w:val="36"/>
        </w:rPr>
      </w:pPr>
      <w:r w:rsidRPr="000F2828">
        <w:rPr>
          <w:rFonts w:ascii="Times New Roman" w:hAnsi="Times New Roman"/>
          <w:sz w:val="36"/>
          <w:szCs w:val="36"/>
        </w:rPr>
        <w:t xml:space="preserve">The objective is to take unit tested components and build </w:t>
      </w:r>
      <w:r>
        <w:rPr>
          <w:rFonts w:ascii="Times New Roman" w:hAnsi="Times New Roman"/>
          <w:sz w:val="36"/>
          <w:szCs w:val="36"/>
        </w:rPr>
        <w:t xml:space="preserve">    </w:t>
      </w:r>
      <w:r w:rsidRPr="000F2828">
        <w:rPr>
          <w:rFonts w:ascii="Times New Roman" w:hAnsi="Times New Roman"/>
          <w:sz w:val="36"/>
          <w:szCs w:val="36"/>
        </w:rPr>
        <w:t>a program structure that has been dictated by design. Integration testing is testing in which a group of components are combined to produce output.</w:t>
      </w:r>
    </w:p>
    <w:p w:rsidR="00372D51" w:rsidRPr="000F2828"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Integration Testing are of four types:-</w:t>
      </w:r>
    </w:p>
    <w:p w:rsidR="00372D51" w:rsidRPr="000F2828" w:rsidRDefault="00372D51" w:rsidP="00372D51">
      <w:pPr>
        <w:pStyle w:val="ListParagraph"/>
        <w:numPr>
          <w:ilvl w:val="0"/>
          <w:numId w:val="26"/>
        </w:numPr>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Top Down</w:t>
      </w:r>
    </w:p>
    <w:p w:rsidR="00372D51" w:rsidRPr="000F2828" w:rsidRDefault="00372D51" w:rsidP="00372D51">
      <w:pPr>
        <w:pStyle w:val="ListParagraph"/>
        <w:numPr>
          <w:ilvl w:val="0"/>
          <w:numId w:val="26"/>
        </w:numPr>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Bottom Up</w:t>
      </w:r>
    </w:p>
    <w:p w:rsidR="00372D51" w:rsidRPr="000F2828" w:rsidRDefault="00372D51" w:rsidP="00372D51">
      <w:pPr>
        <w:pStyle w:val="ListParagraph"/>
        <w:numPr>
          <w:ilvl w:val="0"/>
          <w:numId w:val="26"/>
        </w:numPr>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Sandwich</w:t>
      </w:r>
    </w:p>
    <w:p w:rsidR="00372D51" w:rsidRDefault="00372D51" w:rsidP="00372D51">
      <w:pPr>
        <w:pStyle w:val="ListParagraph"/>
        <w:numPr>
          <w:ilvl w:val="0"/>
          <w:numId w:val="26"/>
        </w:numPr>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Big-Bang</w:t>
      </w:r>
    </w:p>
    <w:p w:rsidR="00372D51" w:rsidRPr="000F2828" w:rsidRDefault="00372D51" w:rsidP="00372D51">
      <w:pPr>
        <w:pStyle w:val="ListParagraph"/>
        <w:ind w:left="1965"/>
        <w:jc w:val="both"/>
        <w:rPr>
          <w:rFonts w:ascii="Times New Roman" w:hAnsi="Times New Roman" w:cs="Times New Roman"/>
          <w:sz w:val="36"/>
          <w:szCs w:val="36"/>
          <w:lang w:val="en-US"/>
        </w:rPr>
      </w:pPr>
    </w:p>
    <w:p w:rsidR="00372D51" w:rsidRPr="004E0535" w:rsidRDefault="00372D51" w:rsidP="00372D51">
      <w:pPr>
        <w:pStyle w:val="ListParagraph"/>
        <w:ind w:left="1965"/>
        <w:jc w:val="both"/>
        <w:rPr>
          <w:rFonts w:ascii="Arial" w:hAnsi="Arial" w:cs="Arial"/>
          <w:sz w:val="36"/>
          <w:szCs w:val="36"/>
          <w:lang w:val="en-US"/>
        </w:rPr>
      </w:pPr>
    </w:p>
    <w:p w:rsidR="00372D51" w:rsidRPr="000F2828"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t>Regression Testing</w:t>
      </w:r>
    </w:p>
    <w:p w:rsidR="00372D51"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Every time a new module is added leads to change in program. This type of testing make sure that whole component works properly even after adding components to the complete program.</w:t>
      </w:r>
    </w:p>
    <w:p w:rsidR="00372D51" w:rsidRPr="000F2828"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Arial" w:hAnsi="Arial" w:cs="Arial"/>
          <w:sz w:val="36"/>
          <w:szCs w:val="36"/>
          <w:lang w:val="en-US"/>
        </w:rPr>
      </w:pPr>
    </w:p>
    <w:p w:rsidR="00372D51" w:rsidRDefault="00372D51" w:rsidP="00372D51">
      <w:pPr>
        <w:pStyle w:val="ListParagraph"/>
        <w:jc w:val="both"/>
        <w:rPr>
          <w:rFonts w:ascii="Arial" w:hAnsi="Arial" w:cs="Arial"/>
          <w:sz w:val="36"/>
          <w:szCs w:val="36"/>
          <w:lang w:val="en-US"/>
        </w:rPr>
      </w:pPr>
    </w:p>
    <w:p w:rsidR="00372D51" w:rsidRDefault="00372D51" w:rsidP="00372D51">
      <w:pPr>
        <w:pStyle w:val="ListParagraph"/>
        <w:jc w:val="both"/>
        <w:rPr>
          <w:rFonts w:ascii="Arial" w:hAnsi="Arial" w:cs="Arial"/>
          <w:sz w:val="36"/>
          <w:szCs w:val="36"/>
          <w:lang w:val="en-US"/>
        </w:rPr>
      </w:pPr>
    </w:p>
    <w:p w:rsidR="00372D51" w:rsidRPr="000F2828"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t>Smoke Testing</w:t>
      </w:r>
    </w:p>
    <w:p w:rsidR="00372D51" w:rsidRPr="000F2828"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This test is done to make sure that software under testing is ready or stable for further testing.</w:t>
      </w:r>
    </w:p>
    <w:p w:rsidR="00372D51"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 xml:space="preserve">     It is called Smoke test as testing initial pass is done to check if it did not catch the fire or smoked in the initial switch on.</w:t>
      </w:r>
    </w:p>
    <w:p w:rsidR="00372D51" w:rsidRDefault="00372D51" w:rsidP="00372D51">
      <w:pPr>
        <w:pStyle w:val="ListParagraph"/>
        <w:jc w:val="both"/>
        <w:rPr>
          <w:rFonts w:ascii="Times New Roman" w:hAnsi="Times New Roman" w:cs="Times New Roman"/>
          <w:sz w:val="36"/>
          <w:szCs w:val="36"/>
          <w:lang w:val="en-US"/>
        </w:rPr>
      </w:pPr>
    </w:p>
    <w:p w:rsidR="00372D51" w:rsidRPr="000F2828"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Times New Roman" w:hAnsi="Times New Roman" w:cs="Times New Roman"/>
          <w:sz w:val="36"/>
          <w:szCs w:val="36"/>
          <w:lang w:val="en-US"/>
        </w:rPr>
      </w:pPr>
    </w:p>
    <w:p w:rsidR="00372D51" w:rsidRPr="000F2828" w:rsidRDefault="00372D51" w:rsidP="00372D51">
      <w:pPr>
        <w:pStyle w:val="ListParagraph"/>
        <w:jc w:val="both"/>
        <w:rPr>
          <w:rFonts w:ascii="Times New Roman" w:hAnsi="Times New Roman" w:cs="Times New Roman"/>
          <w:sz w:val="36"/>
          <w:szCs w:val="36"/>
          <w:lang w:val="en-US"/>
        </w:rPr>
      </w:pPr>
    </w:p>
    <w:p w:rsidR="00372D51" w:rsidRPr="000F2828"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t>Alpha Testing</w:t>
      </w:r>
    </w:p>
    <w:p w:rsidR="00372D51" w:rsidRPr="000F2828" w:rsidRDefault="00372D51" w:rsidP="00372D51">
      <w:pPr>
        <w:ind w:left="720" w:firstLine="15"/>
        <w:jc w:val="both"/>
        <w:rPr>
          <w:rFonts w:ascii="Times New Roman" w:hAnsi="Times New Roman"/>
          <w:sz w:val="36"/>
          <w:szCs w:val="36"/>
        </w:rPr>
      </w:pPr>
      <w:r w:rsidRPr="000F2828">
        <w:rPr>
          <w:rFonts w:ascii="Times New Roman" w:hAnsi="Times New Roman"/>
          <w:sz w:val="36"/>
          <w:szCs w:val="36"/>
        </w:rPr>
        <w:t>This is a type of validation testing. It is a type of               acceptance testing which is done before the product is released to the customers. It is typically done by QA people.</w:t>
      </w:r>
    </w:p>
    <w:p w:rsidR="00372D51" w:rsidRDefault="00372D51" w:rsidP="00372D51">
      <w:pPr>
        <w:ind w:left="720" w:firstLine="15"/>
        <w:jc w:val="both"/>
        <w:rPr>
          <w:rFonts w:ascii="Times New Roman" w:hAnsi="Times New Roman"/>
          <w:sz w:val="36"/>
          <w:szCs w:val="36"/>
        </w:rPr>
      </w:pPr>
    </w:p>
    <w:p w:rsidR="00372D51" w:rsidRDefault="00372D51" w:rsidP="00372D51">
      <w:pPr>
        <w:ind w:left="720" w:firstLine="15"/>
        <w:jc w:val="both"/>
        <w:rPr>
          <w:rFonts w:ascii="Times New Roman" w:hAnsi="Times New Roman"/>
          <w:sz w:val="36"/>
          <w:szCs w:val="36"/>
        </w:rPr>
      </w:pPr>
    </w:p>
    <w:p w:rsidR="00372D51" w:rsidRPr="000F2828" w:rsidRDefault="00372D51" w:rsidP="00372D51">
      <w:pPr>
        <w:ind w:left="720" w:firstLine="15"/>
        <w:jc w:val="both"/>
        <w:rPr>
          <w:rFonts w:ascii="Times New Roman" w:hAnsi="Times New Roman"/>
          <w:sz w:val="36"/>
          <w:szCs w:val="36"/>
        </w:rPr>
      </w:pPr>
    </w:p>
    <w:p w:rsidR="00372D51" w:rsidRPr="00CD7473" w:rsidRDefault="00372D51" w:rsidP="00372D51">
      <w:pPr>
        <w:pStyle w:val="ListParagraph"/>
        <w:numPr>
          <w:ilvl w:val="0"/>
          <w:numId w:val="25"/>
        </w:numPr>
        <w:jc w:val="both"/>
        <w:rPr>
          <w:rFonts w:ascii="Arial" w:hAnsi="Arial" w:cs="Arial"/>
          <w:sz w:val="40"/>
          <w:szCs w:val="40"/>
          <w:lang w:val="en-US"/>
        </w:rPr>
      </w:pPr>
      <w:r w:rsidRPr="000F2828">
        <w:rPr>
          <w:rFonts w:ascii="Arial" w:hAnsi="Arial" w:cs="Arial"/>
          <w:sz w:val="40"/>
          <w:szCs w:val="40"/>
          <w:lang w:val="en-US"/>
        </w:rPr>
        <w:lastRenderedPageBreak/>
        <w:t>Beta Testing</w:t>
      </w:r>
    </w:p>
    <w:p w:rsidR="00372D51" w:rsidRDefault="00372D51" w:rsidP="00372D51">
      <w:pPr>
        <w:pStyle w:val="ListParagraph"/>
        <w:jc w:val="both"/>
        <w:rPr>
          <w:rFonts w:ascii="Times New Roman" w:hAnsi="Times New Roman" w:cs="Times New Roman"/>
          <w:sz w:val="36"/>
          <w:szCs w:val="36"/>
          <w:lang w:val="en-US"/>
        </w:rPr>
      </w:pPr>
      <w:r w:rsidRPr="000F2828">
        <w:rPr>
          <w:rFonts w:ascii="Times New Roman" w:hAnsi="Times New Roman" w:cs="Times New Roman"/>
          <w:sz w:val="36"/>
          <w:szCs w:val="36"/>
          <w:lang w:val="en-US"/>
        </w:rPr>
        <w:t>The beta test is done at one or more customer sites by the end-user of the software. This version is released for the limited number of users for testing in real time environment.</w:t>
      </w:r>
    </w:p>
    <w:p w:rsidR="00372D51" w:rsidRDefault="00372D51" w:rsidP="00372D51">
      <w:pPr>
        <w:pStyle w:val="ListParagraph"/>
        <w:jc w:val="both"/>
        <w:rPr>
          <w:rFonts w:ascii="Times New Roman" w:hAnsi="Times New Roman" w:cs="Times New Roman"/>
          <w:sz w:val="36"/>
          <w:szCs w:val="36"/>
          <w:lang w:val="en-US"/>
        </w:rPr>
      </w:pPr>
    </w:p>
    <w:p w:rsidR="00372D51" w:rsidRPr="00CD7473" w:rsidRDefault="00372D51" w:rsidP="00372D51">
      <w:pPr>
        <w:pStyle w:val="ListParagraph"/>
        <w:jc w:val="both"/>
        <w:rPr>
          <w:rFonts w:ascii="Times New Roman" w:hAnsi="Times New Roman" w:cs="Times New Roman"/>
          <w:sz w:val="36"/>
          <w:szCs w:val="36"/>
          <w:lang w:val="en-US"/>
        </w:rPr>
      </w:pPr>
    </w:p>
    <w:p w:rsidR="00372D51" w:rsidRDefault="00372D51" w:rsidP="00372D51">
      <w:pPr>
        <w:pStyle w:val="ListParagraph"/>
        <w:jc w:val="both"/>
        <w:rPr>
          <w:rFonts w:ascii="Arial" w:hAnsi="Arial" w:cs="Arial"/>
          <w:sz w:val="36"/>
          <w:szCs w:val="36"/>
          <w:lang w:val="en-US"/>
        </w:rPr>
      </w:pPr>
    </w:p>
    <w:p w:rsidR="00372D51" w:rsidRPr="00CD7473" w:rsidRDefault="00372D51" w:rsidP="00372D51">
      <w:pPr>
        <w:pStyle w:val="ListParagraph"/>
        <w:numPr>
          <w:ilvl w:val="0"/>
          <w:numId w:val="25"/>
        </w:numPr>
        <w:jc w:val="both"/>
        <w:rPr>
          <w:rFonts w:ascii="Arial" w:hAnsi="Arial" w:cs="Arial"/>
          <w:sz w:val="40"/>
          <w:szCs w:val="40"/>
          <w:lang w:val="en-US"/>
        </w:rPr>
      </w:pPr>
      <w:r w:rsidRPr="00CD7473">
        <w:rPr>
          <w:rFonts w:ascii="Arial" w:hAnsi="Arial" w:cs="Arial"/>
          <w:sz w:val="40"/>
          <w:szCs w:val="40"/>
          <w:lang w:val="en-US"/>
        </w:rPr>
        <w:t>System Testing</w:t>
      </w:r>
    </w:p>
    <w:p w:rsidR="00372D51" w:rsidRPr="00CD7473" w:rsidRDefault="00372D51" w:rsidP="00372D51">
      <w:pPr>
        <w:pStyle w:val="ListParagraph"/>
        <w:jc w:val="both"/>
        <w:rPr>
          <w:rFonts w:ascii="Times New Roman" w:hAnsi="Times New Roman" w:cs="Times New Roman"/>
          <w:sz w:val="36"/>
          <w:szCs w:val="36"/>
          <w:lang w:val="en-US"/>
        </w:rPr>
      </w:pPr>
      <w:r w:rsidRPr="00CD7473">
        <w:rPr>
          <w:rFonts w:ascii="Times New Roman" w:hAnsi="Times New Roman" w:cs="Times New Roman"/>
          <w:sz w:val="36"/>
          <w:szCs w:val="36"/>
          <w:lang w:val="en-US"/>
        </w:rPr>
        <w:t>In this software is tested such that it works fine for different operating system. It is covered under the black box testing technique. In this we just focus on required input and output without focusing on internal working.</w:t>
      </w:r>
    </w:p>
    <w:p w:rsidR="00372D51" w:rsidRPr="00CD7473" w:rsidRDefault="00372D51" w:rsidP="00372D51">
      <w:pPr>
        <w:pStyle w:val="ListParagraph"/>
        <w:jc w:val="both"/>
        <w:rPr>
          <w:rFonts w:ascii="Times New Roman" w:hAnsi="Times New Roman" w:cs="Times New Roman"/>
          <w:sz w:val="36"/>
          <w:szCs w:val="36"/>
          <w:lang w:val="en-US"/>
        </w:rPr>
      </w:pPr>
      <w:r w:rsidRPr="00CD7473">
        <w:rPr>
          <w:rFonts w:ascii="Times New Roman" w:hAnsi="Times New Roman" w:cs="Times New Roman"/>
          <w:sz w:val="36"/>
          <w:szCs w:val="36"/>
          <w:lang w:val="en-US"/>
        </w:rPr>
        <w:t>In this we have security testing, recovery testing, stress testing and performance testing.</w:t>
      </w:r>
    </w:p>
    <w:p w:rsidR="00372D51" w:rsidRDefault="00372D51" w:rsidP="00372D51">
      <w:pPr>
        <w:jc w:val="both"/>
        <w:rPr>
          <w:rFonts w:ascii="Arial" w:hAnsi="Arial" w:cs="Arial"/>
          <w:sz w:val="36"/>
          <w:szCs w:val="36"/>
        </w:rPr>
      </w:pPr>
    </w:p>
    <w:p w:rsidR="00372D51" w:rsidRDefault="00372D51" w:rsidP="00372D51">
      <w:pPr>
        <w:jc w:val="both"/>
        <w:rPr>
          <w:rFonts w:ascii="Arial" w:hAnsi="Arial" w:cs="Arial"/>
          <w:sz w:val="36"/>
          <w:szCs w:val="36"/>
        </w:rPr>
      </w:pPr>
    </w:p>
    <w:p w:rsidR="00372D51" w:rsidRPr="00CD7473" w:rsidRDefault="00372D51" w:rsidP="00372D51">
      <w:pPr>
        <w:pStyle w:val="ListParagraph"/>
        <w:numPr>
          <w:ilvl w:val="0"/>
          <w:numId w:val="25"/>
        </w:numPr>
        <w:jc w:val="both"/>
        <w:rPr>
          <w:rFonts w:ascii="Arial" w:hAnsi="Arial" w:cs="Arial"/>
          <w:sz w:val="40"/>
          <w:szCs w:val="40"/>
          <w:lang w:val="en-US"/>
        </w:rPr>
      </w:pPr>
      <w:r w:rsidRPr="00CD7473">
        <w:rPr>
          <w:rFonts w:ascii="Arial" w:hAnsi="Arial" w:cs="Arial"/>
          <w:sz w:val="40"/>
          <w:szCs w:val="40"/>
          <w:lang w:val="en-US"/>
        </w:rPr>
        <w:t>Performance Testing</w:t>
      </w:r>
    </w:p>
    <w:p w:rsidR="00372D51" w:rsidRDefault="00372D51" w:rsidP="00372D51">
      <w:pPr>
        <w:pStyle w:val="ListParagraph"/>
        <w:jc w:val="both"/>
        <w:rPr>
          <w:rFonts w:ascii="Times New Roman" w:hAnsi="Times New Roman" w:cs="Times New Roman"/>
          <w:sz w:val="36"/>
          <w:szCs w:val="36"/>
          <w:lang w:val="en-US"/>
        </w:rPr>
      </w:pPr>
      <w:r w:rsidRPr="00CD7473">
        <w:rPr>
          <w:rFonts w:ascii="Times New Roman" w:hAnsi="Times New Roman" w:cs="Times New Roman"/>
          <w:sz w:val="36"/>
          <w:szCs w:val="36"/>
          <w:lang w:val="en-US"/>
        </w:rPr>
        <w:t>It is designed to test the runtime performance of software within the context of an integrated system. It is used to test speed and effectiveness of program.</w:t>
      </w:r>
    </w:p>
    <w:p w:rsidR="00372D51" w:rsidRDefault="00372D51" w:rsidP="00372D51">
      <w:pPr>
        <w:pStyle w:val="ListParagraph"/>
        <w:jc w:val="both"/>
        <w:rPr>
          <w:rFonts w:ascii="Times New Roman" w:hAnsi="Times New Roman" w:cs="Times New Roman"/>
          <w:sz w:val="36"/>
          <w:szCs w:val="36"/>
          <w:lang w:val="en-US"/>
        </w:rPr>
      </w:pPr>
    </w:p>
    <w:p w:rsidR="00372D51" w:rsidRPr="00CD7473" w:rsidRDefault="00372D51" w:rsidP="00372D51">
      <w:pPr>
        <w:pStyle w:val="ListParagraph"/>
        <w:jc w:val="both"/>
        <w:rPr>
          <w:rFonts w:ascii="Times New Roman" w:hAnsi="Times New Roman" w:cs="Times New Roman"/>
          <w:sz w:val="36"/>
          <w:szCs w:val="36"/>
          <w:lang w:val="en-US"/>
        </w:rPr>
      </w:pPr>
    </w:p>
    <w:p w:rsidR="00372D51" w:rsidRPr="00851500" w:rsidRDefault="00372D51" w:rsidP="00372D51">
      <w:pPr>
        <w:pStyle w:val="ListParagraph"/>
        <w:numPr>
          <w:ilvl w:val="0"/>
          <w:numId w:val="25"/>
        </w:numPr>
        <w:jc w:val="both"/>
        <w:rPr>
          <w:rFonts w:ascii="Arial" w:hAnsi="Arial" w:cs="Arial"/>
          <w:sz w:val="40"/>
          <w:szCs w:val="40"/>
          <w:lang w:val="en-US"/>
        </w:rPr>
      </w:pPr>
      <w:r w:rsidRPr="00851500">
        <w:rPr>
          <w:rFonts w:ascii="Arial" w:hAnsi="Arial" w:cs="Arial"/>
          <w:sz w:val="40"/>
          <w:szCs w:val="40"/>
          <w:lang w:val="en-US"/>
        </w:rPr>
        <w:t>Stress Testing</w:t>
      </w:r>
    </w:p>
    <w:p w:rsidR="00372D51" w:rsidRPr="00CD7473" w:rsidRDefault="00372D51" w:rsidP="00372D51">
      <w:pPr>
        <w:pStyle w:val="ListParagraph"/>
        <w:jc w:val="both"/>
        <w:rPr>
          <w:rFonts w:ascii="Times New Roman" w:hAnsi="Times New Roman" w:cs="Times New Roman"/>
          <w:sz w:val="36"/>
          <w:szCs w:val="36"/>
          <w:lang w:val="en-US"/>
        </w:rPr>
      </w:pPr>
      <w:r w:rsidRPr="00CD7473">
        <w:rPr>
          <w:rFonts w:ascii="Times New Roman" w:hAnsi="Times New Roman" w:cs="Times New Roman"/>
          <w:sz w:val="36"/>
          <w:szCs w:val="36"/>
          <w:lang w:val="en-US"/>
        </w:rPr>
        <w:t>In this we give unfavorable conditions to the system and check how they perform in those conditions.</w:t>
      </w:r>
    </w:p>
    <w:p w:rsidR="00372D51" w:rsidRPr="00372D51" w:rsidRDefault="00372D51" w:rsidP="00372D51">
      <w:pPr>
        <w:spacing w:before="100" w:beforeAutospacing="1" w:after="100" w:afterAutospacing="1" w:line="14" w:lineRule="atLeast"/>
        <w:rPr>
          <w:rFonts w:ascii="Times New Roman" w:eastAsiaTheme="minorHAnsi" w:hAnsi="Times New Roman"/>
          <w:bCs/>
          <w:sz w:val="32"/>
          <w:szCs w:val="32"/>
        </w:rPr>
      </w:pPr>
    </w:p>
    <w:p w:rsidR="00537E0E" w:rsidRDefault="00537E0E">
      <w:pPr>
        <w:rPr>
          <w:rFonts w:ascii="Castellar" w:hAnsi="Castellar" w:cs="Arial"/>
          <w:b/>
          <w:sz w:val="52"/>
          <w:szCs w:val="44"/>
          <w:u w:val="single"/>
        </w:rPr>
      </w:pPr>
      <w:r>
        <w:rPr>
          <w:rFonts w:ascii="Castellar" w:hAnsi="Castellar" w:cs="Arial"/>
          <w:b/>
          <w:sz w:val="52"/>
          <w:szCs w:val="44"/>
          <w:u w:val="single"/>
        </w:rPr>
        <w:br w:type="page"/>
      </w:r>
    </w:p>
    <w:p w:rsidR="00372D51" w:rsidRDefault="00372D51">
      <w:pPr>
        <w:rPr>
          <w:rFonts w:ascii="Castellar" w:hAnsi="Castellar" w:cs="Arial"/>
          <w:b/>
          <w:sz w:val="52"/>
          <w:szCs w:val="44"/>
          <w:u w:val="single"/>
        </w:rPr>
      </w:pPr>
    </w:p>
    <w:p w:rsidR="00537E0E" w:rsidRDefault="00873067">
      <w:pPr>
        <w:rPr>
          <w:rFonts w:ascii="Castellar" w:hAnsi="Castellar" w:cs="Arial"/>
          <w:b/>
          <w:sz w:val="52"/>
          <w:szCs w:val="44"/>
          <w:u w:val="single"/>
        </w:rPr>
      </w:pPr>
      <w:r>
        <w:rPr>
          <w:rFonts w:ascii="Castellar" w:hAnsi="Castellar" w:cs="Arial"/>
          <w:b/>
          <w:sz w:val="52"/>
          <w:szCs w:val="44"/>
          <w:u w:val="single"/>
        </w:rPr>
        <w:t>Input  &amp; Output  Screens</w:t>
      </w:r>
    </w:p>
    <w:p w:rsidR="00FB1550" w:rsidRDefault="00FB1550">
      <w:pPr>
        <w:rPr>
          <w:rFonts w:ascii="Castellar" w:hAnsi="Castellar" w:cs="Arial"/>
          <w:b/>
          <w:sz w:val="52"/>
          <w:szCs w:val="44"/>
          <w:u w:val="single"/>
        </w:rPr>
      </w:pPr>
    </w:p>
    <w:p w:rsidR="00D57F11" w:rsidRDefault="00D57F11">
      <w:pPr>
        <w:rPr>
          <w:rFonts w:ascii="Times New Roman" w:hAnsi="Times New Roman"/>
          <w:bCs/>
          <w:sz w:val="32"/>
          <w:szCs w:val="32"/>
        </w:rPr>
      </w:pPr>
      <w:r>
        <w:rPr>
          <w:rFonts w:ascii="Times New Roman" w:hAnsi="Times New Roman"/>
          <w:bCs/>
          <w:sz w:val="32"/>
          <w:szCs w:val="32"/>
        </w:rPr>
        <w:t>After Building and compiling the program error-free. First Screen wil be</w:t>
      </w:r>
    </w:p>
    <w:p w:rsidR="00D57F11" w:rsidRPr="00D57F11" w:rsidRDefault="00D57F11" w:rsidP="00D57F11">
      <w:pPr>
        <w:pStyle w:val="ListParagraph"/>
        <w:numPr>
          <w:ilvl w:val="0"/>
          <w:numId w:val="27"/>
        </w:numPr>
        <w:rPr>
          <w:rFonts w:ascii="Times New Roman" w:hAnsi="Times New Roman" w:cs="Times New Roman"/>
          <w:b/>
          <w:sz w:val="36"/>
          <w:szCs w:val="36"/>
        </w:rPr>
      </w:pPr>
      <w:r w:rsidRPr="00D57F11">
        <w:rPr>
          <w:rFonts w:ascii="Times New Roman" w:hAnsi="Times New Roman"/>
          <w:b/>
          <w:sz w:val="36"/>
          <w:szCs w:val="36"/>
        </w:rPr>
        <w:t>LOG-IN</w:t>
      </w:r>
      <w:r>
        <w:rPr>
          <w:rFonts w:ascii="Times New Roman" w:hAnsi="Times New Roman"/>
          <w:b/>
          <w:sz w:val="36"/>
          <w:szCs w:val="36"/>
        </w:rPr>
        <w:t xml:space="preserve"> Screen</w:t>
      </w:r>
    </w:p>
    <w:p w:rsidR="00D57F11" w:rsidRPr="00D57F11" w:rsidRDefault="00D57F11" w:rsidP="00D57F11">
      <w:pPr>
        <w:pStyle w:val="ListParagraph"/>
        <w:rPr>
          <w:rFonts w:ascii="Times New Roman" w:hAnsi="Times New Roman" w:cs="Times New Roman"/>
          <w:b/>
          <w:sz w:val="36"/>
          <w:szCs w:val="36"/>
        </w:rPr>
      </w:pPr>
    </w:p>
    <w:p w:rsidR="00D57F11" w:rsidRDefault="00D57F11" w:rsidP="00D57F11">
      <w:pPr>
        <w:pStyle w:val="ListParagraph"/>
        <w:rPr>
          <w:rFonts w:ascii="Times New Roman" w:hAnsi="Times New Roman"/>
          <w:b/>
          <w:sz w:val="36"/>
          <w:szCs w:val="36"/>
        </w:rPr>
      </w:pPr>
      <w:r>
        <w:rPr>
          <w:rFonts w:ascii="Times New Roman" w:hAnsi="Times New Roman" w:cs="Times New Roman"/>
          <w:b/>
          <w:noProof/>
          <w:sz w:val="36"/>
          <w:szCs w:val="36"/>
          <w:lang w:eastAsia="en-IN" w:bidi="hi-IN"/>
        </w:rPr>
        <w:drawing>
          <wp:inline distT="0" distB="0" distL="0" distR="0" wp14:anchorId="4BEF630C" wp14:editId="39B7B058">
            <wp:extent cx="4191000" cy="266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4209954" cy="2672045"/>
                    </a:xfrm>
                    <a:prstGeom prst="rect">
                      <a:avLst/>
                    </a:prstGeom>
                  </pic:spPr>
                </pic:pic>
              </a:graphicData>
            </a:graphic>
          </wp:inline>
        </w:drawing>
      </w:r>
    </w:p>
    <w:p w:rsidR="00D57F11" w:rsidRDefault="00D57F11" w:rsidP="00D57F11">
      <w:pPr>
        <w:rPr>
          <w:rFonts w:ascii="Times New Roman" w:hAnsi="Times New Roman"/>
          <w:bCs/>
          <w:sz w:val="24"/>
          <w:szCs w:val="24"/>
        </w:rPr>
      </w:pPr>
      <w:r w:rsidRPr="00D57F11">
        <w:rPr>
          <w:rFonts w:ascii="Times New Roman" w:hAnsi="Times New Roman"/>
          <w:b/>
          <w:sz w:val="24"/>
          <w:szCs w:val="24"/>
          <w:u w:val="single"/>
        </w:rPr>
        <w:t>Login Button</w:t>
      </w:r>
      <w:r w:rsidRPr="00D57F11">
        <w:rPr>
          <w:rFonts w:ascii="Times New Roman" w:hAnsi="Times New Roman"/>
          <w:b/>
          <w:sz w:val="24"/>
          <w:szCs w:val="24"/>
          <w:u w:val="single"/>
        </w:rPr>
        <w:t>:-</w:t>
      </w:r>
      <w:r>
        <w:rPr>
          <w:rFonts w:ascii="Times New Roman" w:hAnsi="Times New Roman"/>
          <w:bCs/>
          <w:sz w:val="24"/>
          <w:szCs w:val="24"/>
        </w:rPr>
        <w:t xml:space="preserve">  After Providing authorized UserName and Password on clicking the Login</w:t>
      </w:r>
    </w:p>
    <w:p w:rsidR="00D57F11" w:rsidRDefault="00D57F11" w:rsidP="00D57F11">
      <w:pPr>
        <w:rPr>
          <w:rFonts w:ascii="Times New Roman" w:hAnsi="Times New Roman"/>
          <w:bCs/>
          <w:sz w:val="24"/>
          <w:szCs w:val="24"/>
        </w:rPr>
      </w:pPr>
      <w:r>
        <w:rPr>
          <w:rFonts w:ascii="Times New Roman" w:hAnsi="Times New Roman"/>
          <w:bCs/>
          <w:sz w:val="24"/>
          <w:szCs w:val="24"/>
        </w:rPr>
        <w:t xml:space="preserve">button user get this message and next Master Form will open.  </w:t>
      </w:r>
    </w:p>
    <w:p w:rsidR="00D57F11" w:rsidRDefault="00D57F11" w:rsidP="00D57F11">
      <w:pPr>
        <w:rPr>
          <w:rFonts w:ascii="Times New Roman" w:hAnsi="Times New Roman"/>
          <w:bCs/>
          <w:sz w:val="24"/>
          <w:szCs w:val="24"/>
        </w:rPr>
      </w:pPr>
      <w:r>
        <w:rPr>
          <w:rFonts w:ascii="Times New Roman" w:hAnsi="Times New Roman"/>
          <w:bCs/>
          <w:noProof/>
          <w:sz w:val="24"/>
          <w:szCs w:val="24"/>
          <w:lang w:val="en-IN" w:eastAsia="en-IN" w:bidi="hi-IN"/>
        </w:rPr>
        <w:t xml:space="preserve">             </w:t>
      </w:r>
      <w:r>
        <w:rPr>
          <w:rFonts w:ascii="Times New Roman" w:hAnsi="Times New Roman"/>
          <w:bCs/>
          <w:noProof/>
          <w:sz w:val="24"/>
          <w:szCs w:val="24"/>
          <w:lang w:val="en-IN" w:eastAsia="en-IN" w:bidi="hi-IN"/>
        </w:rPr>
        <w:drawing>
          <wp:inline distT="0" distB="0" distL="0" distR="0" wp14:anchorId="46A3D653" wp14:editId="1661FB08">
            <wp:extent cx="3689350" cy="2627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9497" cy="2634705"/>
                    </a:xfrm>
                    <a:prstGeom prst="rect">
                      <a:avLst/>
                    </a:prstGeom>
                  </pic:spPr>
                </pic:pic>
              </a:graphicData>
            </a:graphic>
          </wp:inline>
        </w:drawing>
      </w:r>
    </w:p>
    <w:p w:rsidR="00D57F11" w:rsidRDefault="00D57F11" w:rsidP="00D57F11">
      <w:pPr>
        <w:rPr>
          <w:rFonts w:ascii="Times New Roman" w:hAnsi="Times New Roman"/>
          <w:bCs/>
          <w:sz w:val="24"/>
          <w:szCs w:val="24"/>
        </w:rPr>
      </w:pPr>
    </w:p>
    <w:p w:rsidR="00D57F11" w:rsidRPr="00D57F11" w:rsidRDefault="00D57F11" w:rsidP="00D57F11">
      <w:pPr>
        <w:pStyle w:val="ListParagraph"/>
        <w:numPr>
          <w:ilvl w:val="0"/>
          <w:numId w:val="27"/>
        </w:numPr>
        <w:rPr>
          <w:rFonts w:ascii="Times New Roman" w:hAnsi="Times New Roman" w:cs="Times New Roman"/>
          <w:b/>
          <w:sz w:val="36"/>
          <w:szCs w:val="36"/>
        </w:rPr>
      </w:pPr>
      <w:r>
        <w:rPr>
          <w:rFonts w:ascii="Times New Roman" w:hAnsi="Times New Roman"/>
          <w:b/>
          <w:sz w:val="36"/>
          <w:szCs w:val="36"/>
        </w:rPr>
        <w:t>MasterForm</w:t>
      </w:r>
      <w:r>
        <w:rPr>
          <w:rFonts w:ascii="Times New Roman" w:hAnsi="Times New Roman"/>
          <w:b/>
          <w:sz w:val="36"/>
          <w:szCs w:val="36"/>
        </w:rPr>
        <w:t xml:space="preserve"> Screen</w:t>
      </w:r>
    </w:p>
    <w:p w:rsidR="00D57F11" w:rsidRPr="00D57F11" w:rsidRDefault="00D57F11" w:rsidP="00D57F11">
      <w:pPr>
        <w:pStyle w:val="ListParagraph"/>
        <w:rPr>
          <w:rFonts w:ascii="Times New Roman" w:hAnsi="Times New Roman" w:cs="Times New Roman"/>
          <w:b/>
          <w:sz w:val="36"/>
          <w:szCs w:val="36"/>
        </w:rPr>
      </w:pPr>
    </w:p>
    <w:p w:rsidR="00D57F11" w:rsidRDefault="00D57F11" w:rsidP="00D57F11">
      <w:pPr>
        <w:pStyle w:val="ListParagraph"/>
        <w:rPr>
          <w:rFonts w:ascii="Times New Roman" w:hAnsi="Times New Roman" w:cs="Times New Roman"/>
          <w:b/>
          <w:sz w:val="36"/>
          <w:szCs w:val="36"/>
        </w:rPr>
      </w:pPr>
      <w:r>
        <w:rPr>
          <w:rFonts w:ascii="Times New Roman" w:hAnsi="Times New Roman" w:cs="Times New Roman"/>
          <w:b/>
          <w:noProof/>
          <w:sz w:val="36"/>
          <w:szCs w:val="36"/>
          <w:lang w:eastAsia="en-IN" w:bidi="hi-IN"/>
        </w:rPr>
        <w:drawing>
          <wp:inline distT="0" distB="0" distL="0" distR="0">
            <wp:extent cx="3671668" cy="2691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9650" cy="2711890"/>
                    </a:xfrm>
                    <a:prstGeom prst="rect">
                      <a:avLst/>
                    </a:prstGeom>
                  </pic:spPr>
                </pic:pic>
              </a:graphicData>
            </a:graphic>
          </wp:inline>
        </w:drawing>
      </w:r>
    </w:p>
    <w:p w:rsidR="00D57F11" w:rsidRDefault="00D57F11" w:rsidP="00D57F11">
      <w:pPr>
        <w:rPr>
          <w:rFonts w:ascii="Times New Roman" w:hAnsi="Times New Roman"/>
          <w:bCs/>
          <w:sz w:val="24"/>
          <w:szCs w:val="24"/>
        </w:rPr>
      </w:pPr>
      <w:r w:rsidRPr="00D57F11">
        <w:rPr>
          <w:rFonts w:ascii="Times New Roman" w:hAnsi="Times New Roman"/>
          <w:b/>
          <w:sz w:val="28"/>
          <w:szCs w:val="28"/>
          <w:u w:val="single"/>
        </w:rPr>
        <w:t>Custom Button</w:t>
      </w:r>
      <w:r w:rsidRPr="00D57F11">
        <w:rPr>
          <w:rFonts w:ascii="Times New Roman" w:hAnsi="Times New Roman"/>
          <w:b/>
          <w:sz w:val="28"/>
          <w:szCs w:val="28"/>
        </w:rPr>
        <w:t>:-</w:t>
      </w:r>
      <w:r>
        <w:rPr>
          <w:rFonts w:ascii="Times New Roman" w:hAnsi="Times New Roman"/>
          <w:bCs/>
          <w:sz w:val="28"/>
          <w:szCs w:val="28"/>
        </w:rPr>
        <w:t xml:space="preserve"> </w:t>
      </w:r>
      <w:r>
        <w:rPr>
          <w:rFonts w:ascii="Times New Roman" w:hAnsi="Times New Roman"/>
          <w:bCs/>
          <w:sz w:val="24"/>
          <w:szCs w:val="24"/>
        </w:rPr>
        <w:t>On clicking Custom button all the Customer form will be opened i.e., CustomerAddUpdateDelete, Customer Personal Information, Customer Update, Customer Delete.</w:t>
      </w:r>
    </w:p>
    <w:p w:rsidR="00D57F11" w:rsidRDefault="00D57F11" w:rsidP="00D57F11">
      <w:pPr>
        <w:rPr>
          <w:rFonts w:ascii="Times New Roman" w:hAnsi="Times New Roman"/>
          <w:bCs/>
          <w:sz w:val="24"/>
          <w:szCs w:val="24"/>
        </w:rPr>
      </w:pPr>
      <w:r w:rsidRPr="004B4623">
        <w:rPr>
          <w:rFonts w:ascii="Times New Roman" w:hAnsi="Times New Roman"/>
          <w:b/>
          <w:sz w:val="28"/>
          <w:szCs w:val="28"/>
          <w:u w:val="single"/>
        </w:rPr>
        <w:t>Room Button</w:t>
      </w:r>
      <w:r>
        <w:rPr>
          <w:rFonts w:ascii="Times New Roman" w:hAnsi="Times New Roman"/>
          <w:bCs/>
          <w:sz w:val="24"/>
          <w:szCs w:val="24"/>
        </w:rPr>
        <w:t>:- On clicking this button Room Details form will be opened.</w:t>
      </w:r>
    </w:p>
    <w:p w:rsidR="00D57F11" w:rsidRDefault="00D57F11" w:rsidP="00D57F11">
      <w:pPr>
        <w:rPr>
          <w:rFonts w:ascii="Times New Roman" w:hAnsi="Times New Roman"/>
          <w:bCs/>
          <w:sz w:val="24"/>
          <w:szCs w:val="24"/>
        </w:rPr>
      </w:pPr>
      <w:r w:rsidRPr="004B4623">
        <w:rPr>
          <w:rFonts w:ascii="Times New Roman" w:hAnsi="Times New Roman"/>
          <w:b/>
          <w:bCs/>
          <w:sz w:val="28"/>
          <w:szCs w:val="28"/>
          <w:u w:val="single"/>
        </w:rPr>
        <w:t>Booking Button</w:t>
      </w:r>
      <w:r>
        <w:rPr>
          <w:rFonts w:ascii="Times New Roman" w:hAnsi="Times New Roman"/>
          <w:bCs/>
          <w:sz w:val="24"/>
          <w:szCs w:val="24"/>
        </w:rPr>
        <w:t xml:space="preserve">:- </w:t>
      </w:r>
      <w:r>
        <w:rPr>
          <w:rFonts w:ascii="Times New Roman" w:hAnsi="Times New Roman"/>
          <w:bCs/>
          <w:sz w:val="24"/>
          <w:szCs w:val="24"/>
        </w:rPr>
        <w:t>On</w:t>
      </w:r>
      <w:r>
        <w:rPr>
          <w:rFonts w:ascii="Times New Roman" w:hAnsi="Times New Roman"/>
          <w:bCs/>
          <w:sz w:val="24"/>
          <w:szCs w:val="24"/>
        </w:rPr>
        <w:t xml:space="preserve"> clicking Booking button all the Booking</w:t>
      </w:r>
      <w:r>
        <w:rPr>
          <w:rFonts w:ascii="Times New Roman" w:hAnsi="Times New Roman"/>
          <w:bCs/>
          <w:sz w:val="24"/>
          <w:szCs w:val="24"/>
        </w:rPr>
        <w:t xml:space="preserve"> fo</w:t>
      </w:r>
      <w:r>
        <w:rPr>
          <w:rFonts w:ascii="Times New Roman" w:hAnsi="Times New Roman"/>
          <w:bCs/>
          <w:sz w:val="24"/>
          <w:szCs w:val="24"/>
        </w:rPr>
        <w:t>rm will be opened i.e., Bookd</w:t>
      </w:r>
      <w:r>
        <w:rPr>
          <w:rFonts w:ascii="Times New Roman" w:hAnsi="Times New Roman"/>
          <w:bCs/>
          <w:sz w:val="24"/>
          <w:szCs w:val="24"/>
        </w:rPr>
        <w:t>AddUpdateDelet</w:t>
      </w:r>
      <w:r>
        <w:rPr>
          <w:rFonts w:ascii="Times New Roman" w:hAnsi="Times New Roman"/>
          <w:bCs/>
          <w:sz w:val="24"/>
          <w:szCs w:val="24"/>
        </w:rPr>
        <w:t>e, Booking, Booking</w:t>
      </w:r>
      <w:r>
        <w:rPr>
          <w:rFonts w:ascii="Times New Roman" w:hAnsi="Times New Roman"/>
          <w:bCs/>
          <w:sz w:val="24"/>
          <w:szCs w:val="24"/>
        </w:rPr>
        <w:t xml:space="preserve"> Update</w:t>
      </w:r>
      <w:r>
        <w:rPr>
          <w:rFonts w:ascii="Times New Roman" w:hAnsi="Times New Roman"/>
          <w:bCs/>
          <w:sz w:val="24"/>
          <w:szCs w:val="24"/>
        </w:rPr>
        <w:t>, Booking Cancel</w:t>
      </w:r>
      <w:r>
        <w:rPr>
          <w:rFonts w:ascii="Times New Roman" w:hAnsi="Times New Roman"/>
          <w:bCs/>
          <w:sz w:val="24"/>
          <w:szCs w:val="24"/>
        </w:rPr>
        <w:t>.</w:t>
      </w:r>
    </w:p>
    <w:p w:rsidR="00D57F11" w:rsidRDefault="00D57F11" w:rsidP="00D57F11">
      <w:pPr>
        <w:rPr>
          <w:rFonts w:ascii="Times New Roman" w:hAnsi="Times New Roman"/>
          <w:bCs/>
          <w:sz w:val="24"/>
          <w:szCs w:val="24"/>
        </w:rPr>
      </w:pPr>
      <w:r w:rsidRPr="004B4623">
        <w:rPr>
          <w:rFonts w:ascii="Times New Roman" w:hAnsi="Times New Roman"/>
          <w:b/>
          <w:bCs/>
          <w:sz w:val="28"/>
          <w:szCs w:val="28"/>
          <w:u w:val="single"/>
        </w:rPr>
        <w:t>Report Button</w:t>
      </w:r>
      <w:r>
        <w:rPr>
          <w:rFonts w:ascii="Times New Roman" w:hAnsi="Times New Roman"/>
          <w:bCs/>
          <w:sz w:val="24"/>
          <w:szCs w:val="24"/>
        </w:rPr>
        <w:t>:</w:t>
      </w:r>
      <w:r w:rsidR="004B4623">
        <w:rPr>
          <w:rFonts w:ascii="Times New Roman" w:hAnsi="Times New Roman"/>
          <w:bCs/>
          <w:sz w:val="24"/>
          <w:szCs w:val="24"/>
        </w:rPr>
        <w:t>-</w:t>
      </w:r>
      <w:r>
        <w:rPr>
          <w:rFonts w:ascii="Times New Roman" w:hAnsi="Times New Roman"/>
          <w:bCs/>
          <w:sz w:val="24"/>
          <w:szCs w:val="24"/>
        </w:rPr>
        <w:t xml:space="preserve"> Clicking this button open’s Report module. </w:t>
      </w:r>
    </w:p>
    <w:p w:rsidR="004B4623" w:rsidRDefault="004B4623" w:rsidP="00D57F11">
      <w:pPr>
        <w:rPr>
          <w:rFonts w:ascii="Times New Roman" w:hAnsi="Times New Roman"/>
          <w:bCs/>
          <w:sz w:val="24"/>
          <w:szCs w:val="24"/>
        </w:rPr>
      </w:pPr>
    </w:p>
    <w:p w:rsidR="004B4623" w:rsidRPr="004B4623" w:rsidRDefault="004B4623" w:rsidP="004B4623">
      <w:pPr>
        <w:pStyle w:val="ListParagraph"/>
        <w:numPr>
          <w:ilvl w:val="0"/>
          <w:numId w:val="27"/>
        </w:numPr>
        <w:rPr>
          <w:rFonts w:ascii="Times New Roman" w:hAnsi="Times New Roman" w:cs="Times New Roman"/>
          <w:b/>
          <w:sz w:val="36"/>
          <w:szCs w:val="36"/>
        </w:rPr>
      </w:pPr>
      <w:r>
        <w:rPr>
          <w:rFonts w:ascii="Times New Roman" w:hAnsi="Times New Roman"/>
          <w:b/>
          <w:sz w:val="36"/>
          <w:szCs w:val="36"/>
        </w:rPr>
        <w:t>CustomerAddUpdateDelete</w:t>
      </w:r>
      <w:r>
        <w:rPr>
          <w:rFonts w:ascii="Times New Roman" w:hAnsi="Times New Roman"/>
          <w:b/>
          <w:sz w:val="36"/>
          <w:szCs w:val="36"/>
        </w:rPr>
        <w:t xml:space="preserve"> Screen</w:t>
      </w:r>
    </w:p>
    <w:p w:rsidR="00FB1550" w:rsidRDefault="004B4623" w:rsidP="004B4623">
      <w:pPr>
        <w:ind w:left="360"/>
        <w:rPr>
          <w:rFonts w:ascii="Times New Roman" w:hAnsi="Times New Roman"/>
          <w:b/>
          <w:sz w:val="36"/>
          <w:szCs w:val="36"/>
        </w:rPr>
      </w:pPr>
      <w:r>
        <w:rPr>
          <w:rFonts w:ascii="Times New Roman" w:hAnsi="Times New Roman"/>
          <w:b/>
          <w:sz w:val="36"/>
          <w:szCs w:val="36"/>
        </w:rPr>
        <w:t xml:space="preserve">            </w:t>
      </w:r>
      <w:r>
        <w:rPr>
          <w:rFonts w:ascii="Times New Roman" w:hAnsi="Times New Roman"/>
          <w:b/>
          <w:noProof/>
          <w:sz w:val="36"/>
          <w:szCs w:val="36"/>
          <w:lang w:val="en-IN" w:eastAsia="en-IN" w:bidi="hi-IN"/>
        </w:rPr>
        <w:drawing>
          <wp:inline distT="0" distB="0" distL="0" distR="0">
            <wp:extent cx="3600000" cy="25715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571539"/>
                    </a:xfrm>
                    <a:prstGeom prst="rect">
                      <a:avLst/>
                    </a:prstGeom>
                  </pic:spPr>
                </pic:pic>
              </a:graphicData>
            </a:graphic>
          </wp:inline>
        </w:drawing>
      </w:r>
    </w:p>
    <w:p w:rsidR="004B4623" w:rsidRDefault="004B4623" w:rsidP="004B4623">
      <w:pPr>
        <w:rPr>
          <w:rFonts w:ascii="Times New Roman" w:hAnsi="Times New Roman"/>
          <w:b/>
          <w:sz w:val="28"/>
          <w:szCs w:val="28"/>
          <w:u w:val="single"/>
        </w:rPr>
      </w:pPr>
    </w:p>
    <w:p w:rsidR="004B4623" w:rsidRDefault="004B4623" w:rsidP="004B4623">
      <w:pPr>
        <w:rPr>
          <w:rFonts w:ascii="Times New Roman" w:hAnsi="Times New Roman"/>
          <w:bCs/>
          <w:sz w:val="24"/>
          <w:szCs w:val="24"/>
        </w:rPr>
      </w:pPr>
      <w:r>
        <w:rPr>
          <w:rFonts w:ascii="Times New Roman" w:hAnsi="Times New Roman"/>
          <w:b/>
          <w:sz w:val="28"/>
          <w:szCs w:val="28"/>
          <w:u w:val="single"/>
        </w:rPr>
        <w:t>Add</w:t>
      </w:r>
      <w:r w:rsidRPr="00D57F11">
        <w:rPr>
          <w:rFonts w:ascii="Times New Roman" w:hAnsi="Times New Roman"/>
          <w:b/>
          <w:sz w:val="28"/>
          <w:szCs w:val="28"/>
          <w:u w:val="single"/>
        </w:rPr>
        <w:t xml:space="preserve"> Button</w:t>
      </w:r>
      <w:r w:rsidRPr="00D57F11">
        <w:rPr>
          <w:rFonts w:ascii="Times New Roman" w:hAnsi="Times New Roman"/>
          <w:b/>
          <w:sz w:val="28"/>
          <w:szCs w:val="28"/>
        </w:rPr>
        <w:t>:-</w:t>
      </w:r>
      <w:r>
        <w:rPr>
          <w:rFonts w:ascii="Times New Roman" w:hAnsi="Times New Roman"/>
          <w:bCs/>
          <w:sz w:val="28"/>
          <w:szCs w:val="28"/>
        </w:rPr>
        <w:t xml:space="preserve"> </w:t>
      </w:r>
      <w:r>
        <w:rPr>
          <w:rFonts w:ascii="Times New Roman" w:hAnsi="Times New Roman"/>
          <w:bCs/>
          <w:sz w:val="24"/>
          <w:szCs w:val="24"/>
        </w:rPr>
        <w:t>On</w:t>
      </w:r>
      <w:r>
        <w:rPr>
          <w:rFonts w:ascii="Times New Roman" w:hAnsi="Times New Roman"/>
          <w:bCs/>
          <w:sz w:val="24"/>
          <w:szCs w:val="24"/>
        </w:rPr>
        <w:t xml:space="preserve"> clicking this Customer Personal Information form gets open.</w:t>
      </w:r>
    </w:p>
    <w:p w:rsidR="004B4623" w:rsidRDefault="004B4623" w:rsidP="004B4623">
      <w:pPr>
        <w:rPr>
          <w:rFonts w:ascii="Times New Roman" w:hAnsi="Times New Roman"/>
          <w:bCs/>
          <w:sz w:val="24"/>
          <w:szCs w:val="24"/>
        </w:rPr>
      </w:pPr>
      <w:r>
        <w:rPr>
          <w:rFonts w:ascii="Times New Roman" w:hAnsi="Times New Roman"/>
          <w:b/>
          <w:sz w:val="28"/>
          <w:szCs w:val="28"/>
          <w:u w:val="single"/>
        </w:rPr>
        <w:t>Update</w:t>
      </w:r>
      <w:r w:rsidRPr="004B4623">
        <w:rPr>
          <w:rFonts w:ascii="Times New Roman" w:hAnsi="Times New Roman"/>
          <w:b/>
          <w:sz w:val="28"/>
          <w:szCs w:val="28"/>
          <w:u w:val="single"/>
        </w:rPr>
        <w:t xml:space="preserve"> Button</w:t>
      </w:r>
      <w:r>
        <w:rPr>
          <w:rFonts w:ascii="Times New Roman" w:hAnsi="Times New Roman"/>
          <w:bCs/>
          <w:sz w:val="24"/>
          <w:szCs w:val="24"/>
        </w:rPr>
        <w:t xml:space="preserve">:- </w:t>
      </w:r>
      <w:r>
        <w:rPr>
          <w:rFonts w:ascii="Times New Roman" w:hAnsi="Times New Roman"/>
          <w:bCs/>
          <w:sz w:val="24"/>
          <w:szCs w:val="24"/>
        </w:rPr>
        <w:t>On clicking th</w:t>
      </w:r>
      <w:r>
        <w:rPr>
          <w:rFonts w:ascii="Times New Roman" w:hAnsi="Times New Roman"/>
          <w:bCs/>
          <w:sz w:val="24"/>
          <w:szCs w:val="24"/>
        </w:rPr>
        <w:t>is Customer Update</w:t>
      </w:r>
      <w:r>
        <w:rPr>
          <w:rFonts w:ascii="Times New Roman" w:hAnsi="Times New Roman"/>
          <w:bCs/>
          <w:sz w:val="24"/>
          <w:szCs w:val="24"/>
        </w:rPr>
        <w:t xml:space="preserve"> form gets open.</w:t>
      </w:r>
    </w:p>
    <w:p w:rsidR="004B4623" w:rsidRDefault="004B4623" w:rsidP="004B4623">
      <w:pPr>
        <w:rPr>
          <w:rFonts w:ascii="Times New Roman" w:hAnsi="Times New Roman"/>
          <w:bCs/>
          <w:sz w:val="24"/>
          <w:szCs w:val="24"/>
        </w:rPr>
      </w:pPr>
      <w:r>
        <w:rPr>
          <w:rFonts w:ascii="Times New Roman" w:hAnsi="Times New Roman"/>
          <w:b/>
          <w:bCs/>
          <w:sz w:val="28"/>
          <w:szCs w:val="28"/>
          <w:u w:val="single"/>
        </w:rPr>
        <w:t>Delete</w:t>
      </w:r>
      <w:r w:rsidRPr="004B4623">
        <w:rPr>
          <w:rFonts w:ascii="Times New Roman" w:hAnsi="Times New Roman"/>
          <w:b/>
          <w:bCs/>
          <w:sz w:val="28"/>
          <w:szCs w:val="28"/>
          <w:u w:val="single"/>
        </w:rPr>
        <w:t xml:space="preserve"> Button</w:t>
      </w:r>
      <w:r>
        <w:rPr>
          <w:rFonts w:ascii="Times New Roman" w:hAnsi="Times New Roman"/>
          <w:bCs/>
          <w:sz w:val="24"/>
          <w:szCs w:val="24"/>
        </w:rPr>
        <w:t>:- On clicking th</w:t>
      </w:r>
      <w:r>
        <w:rPr>
          <w:rFonts w:ascii="Times New Roman" w:hAnsi="Times New Roman"/>
          <w:bCs/>
          <w:sz w:val="24"/>
          <w:szCs w:val="24"/>
        </w:rPr>
        <w:t>is Customer Delete</w:t>
      </w:r>
      <w:r>
        <w:rPr>
          <w:rFonts w:ascii="Times New Roman" w:hAnsi="Times New Roman"/>
          <w:bCs/>
          <w:sz w:val="24"/>
          <w:szCs w:val="24"/>
        </w:rPr>
        <w:t xml:space="preserve"> form gets open.</w:t>
      </w:r>
    </w:p>
    <w:p w:rsidR="004B4623" w:rsidRDefault="004B4623" w:rsidP="004B4623">
      <w:pPr>
        <w:rPr>
          <w:rFonts w:ascii="Times New Roman" w:hAnsi="Times New Roman"/>
          <w:bCs/>
          <w:sz w:val="24"/>
          <w:szCs w:val="24"/>
        </w:rPr>
      </w:pPr>
    </w:p>
    <w:p w:rsidR="004B4623" w:rsidRPr="004B4623" w:rsidRDefault="004B4623" w:rsidP="004B4623">
      <w:pPr>
        <w:pStyle w:val="ListParagraph"/>
        <w:numPr>
          <w:ilvl w:val="0"/>
          <w:numId w:val="27"/>
        </w:numPr>
        <w:rPr>
          <w:rFonts w:ascii="Times New Roman" w:hAnsi="Times New Roman" w:cs="Times New Roman"/>
          <w:b/>
          <w:sz w:val="36"/>
          <w:szCs w:val="36"/>
        </w:rPr>
      </w:pPr>
      <w:r>
        <w:rPr>
          <w:rFonts w:ascii="Times New Roman" w:hAnsi="Times New Roman"/>
          <w:b/>
          <w:sz w:val="36"/>
          <w:szCs w:val="36"/>
        </w:rPr>
        <w:t>CustomerAdd Screen</w:t>
      </w:r>
    </w:p>
    <w:p w:rsidR="004B4623" w:rsidRPr="004B4623" w:rsidRDefault="004B4623" w:rsidP="004B4623">
      <w:pPr>
        <w:pStyle w:val="ListParagraph"/>
        <w:rPr>
          <w:rFonts w:ascii="Times New Roman" w:hAnsi="Times New Roman" w:cs="Times New Roman"/>
          <w:b/>
          <w:sz w:val="36"/>
          <w:szCs w:val="36"/>
        </w:rPr>
      </w:pPr>
    </w:p>
    <w:p w:rsidR="004B4623" w:rsidRDefault="009003AD" w:rsidP="004B4623">
      <w:pPr>
        <w:pStyle w:val="ListParagraph"/>
        <w:rPr>
          <w:rFonts w:ascii="Times New Roman" w:hAnsi="Times New Roman" w:cs="Times New Roman"/>
          <w:b/>
          <w:sz w:val="36"/>
          <w:szCs w:val="36"/>
        </w:rPr>
      </w:pPr>
      <w:r>
        <w:rPr>
          <w:rFonts w:ascii="Times New Roman" w:hAnsi="Times New Roman" w:cs="Times New Roman"/>
          <w:b/>
          <w:sz w:val="36"/>
          <w:szCs w:val="36"/>
        </w:rPr>
        <w:t xml:space="preserve">    </w:t>
      </w:r>
      <w:r w:rsidR="004B4623">
        <w:rPr>
          <w:rFonts w:ascii="Times New Roman" w:hAnsi="Times New Roman" w:cs="Times New Roman"/>
          <w:b/>
          <w:noProof/>
          <w:sz w:val="36"/>
          <w:szCs w:val="36"/>
          <w:lang w:eastAsia="en-IN" w:bidi="hi-IN"/>
        </w:rPr>
        <w:drawing>
          <wp:inline distT="0" distB="0" distL="0" distR="0">
            <wp:extent cx="3805311" cy="2853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8668" cy="2863185"/>
                    </a:xfrm>
                    <a:prstGeom prst="rect">
                      <a:avLst/>
                    </a:prstGeom>
                  </pic:spPr>
                </pic:pic>
              </a:graphicData>
            </a:graphic>
          </wp:inline>
        </w:drawing>
      </w:r>
    </w:p>
    <w:p w:rsidR="004B4623" w:rsidRDefault="004B4623" w:rsidP="004B4623">
      <w:pPr>
        <w:rPr>
          <w:rFonts w:ascii="Times New Roman" w:hAnsi="Times New Roman"/>
          <w:bCs/>
          <w:sz w:val="24"/>
          <w:szCs w:val="24"/>
        </w:rPr>
      </w:pPr>
      <w:r>
        <w:rPr>
          <w:rFonts w:ascii="Times New Roman" w:hAnsi="Times New Roman"/>
          <w:bCs/>
          <w:sz w:val="24"/>
          <w:szCs w:val="24"/>
        </w:rPr>
        <w:t>In this form the information of a customer is added.</w:t>
      </w:r>
    </w:p>
    <w:p w:rsidR="004B4623" w:rsidRDefault="004B4623" w:rsidP="004B4623">
      <w:pPr>
        <w:rPr>
          <w:rFonts w:ascii="Times New Roman" w:hAnsi="Times New Roman"/>
          <w:bCs/>
          <w:sz w:val="24"/>
          <w:szCs w:val="24"/>
        </w:rPr>
      </w:pPr>
      <w:r w:rsidRPr="004B4623">
        <w:rPr>
          <w:rFonts w:ascii="Times New Roman" w:hAnsi="Times New Roman"/>
          <w:b/>
          <w:sz w:val="28"/>
          <w:szCs w:val="28"/>
          <w:u w:val="single"/>
        </w:rPr>
        <w:t>New Button</w:t>
      </w:r>
      <w:r>
        <w:rPr>
          <w:rFonts w:ascii="Times New Roman" w:hAnsi="Times New Roman"/>
          <w:bCs/>
          <w:sz w:val="24"/>
          <w:szCs w:val="24"/>
        </w:rPr>
        <w:t>:- By this button a new Customer id is genereated automatically, and all the field sets enabled.</w:t>
      </w:r>
    </w:p>
    <w:p w:rsidR="004B4623" w:rsidRDefault="009003AD" w:rsidP="004B4623">
      <w:pPr>
        <w:rPr>
          <w:rFonts w:ascii="Times New Roman" w:hAnsi="Times New Roman"/>
          <w:bCs/>
          <w:sz w:val="24"/>
          <w:szCs w:val="24"/>
        </w:rPr>
      </w:pPr>
      <w:r>
        <w:rPr>
          <w:rFonts w:ascii="Times New Roman" w:hAnsi="Times New Roman"/>
          <w:bCs/>
          <w:sz w:val="24"/>
          <w:szCs w:val="24"/>
        </w:rPr>
        <w:t xml:space="preserve">                  </w:t>
      </w:r>
      <w:r w:rsidR="004B4623">
        <w:rPr>
          <w:rFonts w:ascii="Times New Roman" w:hAnsi="Times New Roman"/>
          <w:bCs/>
          <w:noProof/>
          <w:sz w:val="24"/>
          <w:szCs w:val="24"/>
          <w:lang w:val="en-IN" w:eastAsia="en-IN" w:bidi="hi-IN"/>
        </w:rPr>
        <w:drawing>
          <wp:inline distT="0" distB="0" distL="0" distR="0">
            <wp:extent cx="3763108" cy="2820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297" cy="2834702"/>
                    </a:xfrm>
                    <a:prstGeom prst="rect">
                      <a:avLst/>
                    </a:prstGeom>
                  </pic:spPr>
                </pic:pic>
              </a:graphicData>
            </a:graphic>
          </wp:inline>
        </w:drawing>
      </w:r>
    </w:p>
    <w:p w:rsidR="004B4623" w:rsidRDefault="004B4623" w:rsidP="004B4623">
      <w:pPr>
        <w:rPr>
          <w:rFonts w:ascii="Times New Roman" w:hAnsi="Times New Roman"/>
          <w:bCs/>
          <w:sz w:val="24"/>
          <w:szCs w:val="24"/>
        </w:rPr>
      </w:pPr>
      <w:r>
        <w:rPr>
          <w:rFonts w:ascii="Times New Roman" w:hAnsi="Times New Roman"/>
          <w:bCs/>
          <w:sz w:val="24"/>
          <w:szCs w:val="24"/>
        </w:rPr>
        <w:lastRenderedPageBreak/>
        <w:t>After filling all the information we click Save Button.</w:t>
      </w:r>
    </w:p>
    <w:p w:rsidR="004B4623" w:rsidRDefault="004B4623" w:rsidP="004B4623">
      <w:pPr>
        <w:rPr>
          <w:rFonts w:ascii="Times New Roman" w:hAnsi="Times New Roman"/>
          <w:bCs/>
          <w:sz w:val="24"/>
          <w:szCs w:val="24"/>
        </w:rPr>
      </w:pPr>
      <w:r w:rsidRPr="004B4623">
        <w:rPr>
          <w:rFonts w:ascii="Times New Roman" w:hAnsi="Times New Roman"/>
          <w:b/>
          <w:sz w:val="28"/>
          <w:szCs w:val="28"/>
          <w:u w:val="single"/>
        </w:rPr>
        <w:t>Save Button</w:t>
      </w:r>
      <w:r>
        <w:rPr>
          <w:rFonts w:ascii="Times New Roman" w:hAnsi="Times New Roman"/>
          <w:bCs/>
          <w:sz w:val="24"/>
          <w:szCs w:val="24"/>
        </w:rPr>
        <w:t>:- This button save all the information of the customer to the database.</w:t>
      </w:r>
    </w:p>
    <w:p w:rsidR="004B4623" w:rsidRDefault="009003AD" w:rsidP="004B4623">
      <w:pPr>
        <w:rPr>
          <w:rFonts w:ascii="Times New Roman" w:hAnsi="Times New Roman"/>
          <w:bCs/>
          <w:sz w:val="24"/>
          <w:szCs w:val="24"/>
        </w:rPr>
      </w:pPr>
      <w:r>
        <w:rPr>
          <w:rFonts w:ascii="Times New Roman" w:hAnsi="Times New Roman"/>
          <w:bCs/>
          <w:sz w:val="24"/>
          <w:szCs w:val="24"/>
        </w:rPr>
        <w:t xml:space="preserve">                 </w:t>
      </w:r>
      <w:r w:rsidR="004B4623">
        <w:rPr>
          <w:rFonts w:ascii="Times New Roman" w:hAnsi="Times New Roman"/>
          <w:bCs/>
          <w:noProof/>
          <w:sz w:val="24"/>
          <w:szCs w:val="24"/>
          <w:lang w:val="en-IN" w:eastAsia="en-IN" w:bidi="hi-IN"/>
        </w:rPr>
        <w:drawing>
          <wp:inline distT="0" distB="0" distL="0" distR="0">
            <wp:extent cx="3805433" cy="2876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1346" cy="2881313"/>
                    </a:xfrm>
                    <a:prstGeom prst="rect">
                      <a:avLst/>
                    </a:prstGeom>
                  </pic:spPr>
                </pic:pic>
              </a:graphicData>
            </a:graphic>
          </wp:inline>
        </w:drawing>
      </w:r>
    </w:p>
    <w:p w:rsidR="009003AD" w:rsidRDefault="009003AD" w:rsidP="004B4623">
      <w:pPr>
        <w:rPr>
          <w:rFonts w:ascii="Times New Roman" w:hAnsi="Times New Roman"/>
          <w:bCs/>
          <w:sz w:val="24"/>
          <w:szCs w:val="24"/>
        </w:rPr>
      </w:pPr>
    </w:p>
    <w:p w:rsidR="009003AD" w:rsidRPr="009003AD" w:rsidRDefault="009003AD" w:rsidP="009003AD">
      <w:pPr>
        <w:pStyle w:val="ListParagraph"/>
        <w:numPr>
          <w:ilvl w:val="0"/>
          <w:numId w:val="27"/>
        </w:numPr>
        <w:rPr>
          <w:rFonts w:ascii="Times New Roman" w:hAnsi="Times New Roman" w:cs="Times New Roman"/>
          <w:b/>
          <w:sz w:val="36"/>
          <w:szCs w:val="36"/>
        </w:rPr>
      </w:pPr>
      <w:r>
        <w:rPr>
          <w:rFonts w:ascii="Times New Roman" w:hAnsi="Times New Roman"/>
          <w:b/>
          <w:sz w:val="36"/>
          <w:szCs w:val="36"/>
        </w:rPr>
        <w:t xml:space="preserve">Customer Update </w:t>
      </w:r>
      <w:r>
        <w:rPr>
          <w:rFonts w:ascii="Times New Roman" w:hAnsi="Times New Roman"/>
          <w:b/>
          <w:sz w:val="36"/>
          <w:szCs w:val="36"/>
        </w:rPr>
        <w:t>Screen</w:t>
      </w:r>
    </w:p>
    <w:p w:rsidR="009003AD" w:rsidRPr="00752819" w:rsidRDefault="00752819" w:rsidP="00752819">
      <w:pPr>
        <w:ind w:left="360"/>
        <w:rPr>
          <w:rFonts w:ascii="Times New Roman" w:hAnsi="Times New Roman"/>
          <w:b/>
          <w:sz w:val="36"/>
          <w:szCs w:val="36"/>
        </w:rPr>
      </w:pPr>
      <w:r>
        <w:rPr>
          <w:noProof/>
          <w:lang w:eastAsia="en-IN" w:bidi="hi-IN"/>
        </w:rPr>
        <w:drawing>
          <wp:anchor distT="0" distB="0" distL="114300" distR="114300" simplePos="0" relativeHeight="251656192" behindDoc="0" locked="0" layoutInCell="1" allowOverlap="1" wp14:anchorId="35AEAC63" wp14:editId="0918122F">
            <wp:simplePos x="0" y="0"/>
            <wp:positionH relativeFrom="column">
              <wp:posOffset>-541655</wp:posOffset>
            </wp:positionH>
            <wp:positionV relativeFrom="paragraph">
              <wp:posOffset>327660</wp:posOffset>
            </wp:positionV>
            <wp:extent cx="3623945" cy="26657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3945" cy="2665730"/>
                    </a:xfrm>
                    <a:prstGeom prst="rect">
                      <a:avLst/>
                    </a:prstGeom>
                  </pic:spPr>
                </pic:pic>
              </a:graphicData>
            </a:graphic>
            <wp14:sizeRelH relativeFrom="page">
              <wp14:pctWidth>0</wp14:pctWidth>
            </wp14:sizeRelH>
            <wp14:sizeRelV relativeFrom="page">
              <wp14:pctHeight>0</wp14:pctHeight>
            </wp14:sizeRelV>
          </wp:anchor>
        </w:drawing>
      </w:r>
    </w:p>
    <w:p w:rsidR="009003AD" w:rsidRPr="00752819" w:rsidRDefault="009003AD" w:rsidP="00752819">
      <w:pPr>
        <w:rPr>
          <w:rFonts w:ascii="Times New Roman" w:hAnsi="Times New Roman"/>
          <w:b/>
          <w:sz w:val="36"/>
          <w:szCs w:val="36"/>
        </w:rPr>
      </w:pPr>
      <w:r w:rsidRPr="00752819">
        <w:rPr>
          <w:rFonts w:ascii="Times New Roman" w:hAnsi="Times New Roman"/>
          <w:b/>
          <w:sz w:val="36"/>
          <w:szCs w:val="36"/>
        </w:rPr>
        <w:t xml:space="preserve"> </w:t>
      </w:r>
      <w:r w:rsidR="00752819">
        <w:rPr>
          <w:noProof/>
          <w:lang w:eastAsia="en-IN" w:bidi="hi-IN"/>
        </w:rPr>
        <w:drawing>
          <wp:inline distT="0" distB="0" distL="0" distR="0">
            <wp:extent cx="3577422"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6915" cy="2708194"/>
                    </a:xfrm>
                    <a:prstGeom prst="rect">
                      <a:avLst/>
                    </a:prstGeom>
                  </pic:spPr>
                </pic:pic>
              </a:graphicData>
            </a:graphic>
          </wp:inline>
        </w:drawing>
      </w:r>
    </w:p>
    <w:p w:rsidR="009003AD" w:rsidRDefault="009003AD" w:rsidP="009003AD">
      <w:pPr>
        <w:rPr>
          <w:rFonts w:ascii="Times New Roman" w:hAnsi="Times New Roman"/>
          <w:bCs/>
          <w:sz w:val="24"/>
          <w:szCs w:val="24"/>
        </w:rPr>
      </w:pPr>
      <w:r w:rsidRPr="009003AD">
        <w:rPr>
          <w:rFonts w:ascii="Times New Roman" w:hAnsi="Times New Roman"/>
          <w:bCs/>
          <w:sz w:val="24"/>
          <w:szCs w:val="24"/>
        </w:rPr>
        <w:t>This form update’s the information of a customer</w:t>
      </w:r>
      <w:r>
        <w:rPr>
          <w:rFonts w:ascii="Times New Roman" w:hAnsi="Times New Roman"/>
          <w:bCs/>
          <w:sz w:val="24"/>
          <w:szCs w:val="24"/>
        </w:rPr>
        <w:t>.</w:t>
      </w:r>
    </w:p>
    <w:p w:rsidR="009003AD" w:rsidRDefault="009003AD" w:rsidP="009003AD">
      <w:pPr>
        <w:rPr>
          <w:rFonts w:ascii="Times New Roman" w:hAnsi="Times New Roman"/>
          <w:bCs/>
          <w:sz w:val="24"/>
          <w:szCs w:val="24"/>
        </w:rPr>
      </w:pPr>
      <w:r w:rsidRPr="009003AD">
        <w:rPr>
          <w:rFonts w:ascii="Times New Roman" w:hAnsi="Times New Roman"/>
          <w:b/>
          <w:sz w:val="28"/>
          <w:szCs w:val="28"/>
          <w:u w:val="single"/>
        </w:rPr>
        <w:t>Search Button</w:t>
      </w:r>
      <w:r>
        <w:rPr>
          <w:rFonts w:ascii="Times New Roman" w:hAnsi="Times New Roman"/>
          <w:bCs/>
          <w:sz w:val="24"/>
          <w:szCs w:val="24"/>
        </w:rPr>
        <w:t>:- Enter the Customer id in the field and then click search button all information of that customer will be fetched into the fields and Update Button gets enabled.</w:t>
      </w:r>
    </w:p>
    <w:p w:rsidR="002A53EE" w:rsidRDefault="002A53EE" w:rsidP="009003AD">
      <w:pPr>
        <w:rPr>
          <w:rFonts w:ascii="Times New Roman" w:hAnsi="Times New Roman"/>
          <w:b/>
          <w:sz w:val="28"/>
          <w:szCs w:val="28"/>
          <w:u w:val="single"/>
        </w:rPr>
      </w:pPr>
    </w:p>
    <w:p w:rsidR="009003AD" w:rsidRDefault="009003AD" w:rsidP="009003AD">
      <w:pPr>
        <w:rPr>
          <w:rFonts w:ascii="Times New Roman" w:hAnsi="Times New Roman"/>
          <w:bCs/>
          <w:sz w:val="24"/>
          <w:szCs w:val="24"/>
        </w:rPr>
      </w:pPr>
      <w:r w:rsidRPr="009003AD">
        <w:rPr>
          <w:rFonts w:ascii="Times New Roman" w:hAnsi="Times New Roman"/>
          <w:b/>
          <w:sz w:val="28"/>
          <w:szCs w:val="28"/>
          <w:u w:val="single"/>
        </w:rPr>
        <w:t>Update Button</w:t>
      </w:r>
      <w:r>
        <w:rPr>
          <w:rFonts w:ascii="Times New Roman" w:hAnsi="Times New Roman"/>
          <w:bCs/>
          <w:sz w:val="24"/>
          <w:szCs w:val="24"/>
        </w:rPr>
        <w:t>:- After updating the information in the fields click Update button the information will be updated in database.</w:t>
      </w:r>
    </w:p>
    <w:p w:rsidR="009003AD" w:rsidRPr="009003AD" w:rsidRDefault="009003AD" w:rsidP="009003AD">
      <w:pPr>
        <w:rPr>
          <w:rFonts w:ascii="Times New Roman" w:hAnsi="Times New Roman"/>
          <w:bCs/>
          <w:sz w:val="24"/>
          <w:szCs w:val="24"/>
        </w:rPr>
      </w:pPr>
      <w:r>
        <w:rPr>
          <w:rFonts w:ascii="Times New Roman" w:hAnsi="Times New Roman"/>
          <w:bCs/>
          <w:sz w:val="24"/>
          <w:szCs w:val="24"/>
        </w:rPr>
        <w:t xml:space="preserve">              </w:t>
      </w:r>
    </w:p>
    <w:p w:rsidR="009003AD" w:rsidRPr="009003AD" w:rsidRDefault="009003AD" w:rsidP="009003AD">
      <w:pPr>
        <w:pStyle w:val="ListParagraph"/>
        <w:numPr>
          <w:ilvl w:val="0"/>
          <w:numId w:val="27"/>
        </w:numPr>
        <w:rPr>
          <w:rFonts w:ascii="Times New Roman" w:hAnsi="Times New Roman" w:cs="Times New Roman"/>
          <w:b/>
          <w:sz w:val="36"/>
          <w:szCs w:val="36"/>
        </w:rPr>
      </w:pPr>
      <w:r>
        <w:rPr>
          <w:rFonts w:ascii="Times New Roman" w:hAnsi="Times New Roman"/>
          <w:b/>
          <w:sz w:val="36"/>
          <w:szCs w:val="36"/>
        </w:rPr>
        <w:t>Customer Delete</w:t>
      </w:r>
      <w:r>
        <w:rPr>
          <w:rFonts w:ascii="Times New Roman" w:hAnsi="Times New Roman"/>
          <w:b/>
          <w:sz w:val="36"/>
          <w:szCs w:val="36"/>
        </w:rPr>
        <w:t xml:space="preserve"> Screen</w:t>
      </w:r>
    </w:p>
    <w:p w:rsidR="009003AD" w:rsidRDefault="002A53EE" w:rsidP="009003AD">
      <w:pPr>
        <w:pStyle w:val="ListParagraph"/>
        <w:rPr>
          <w:rFonts w:ascii="Times New Roman" w:hAnsi="Times New Roman"/>
          <w:b/>
          <w:sz w:val="36"/>
          <w:szCs w:val="36"/>
        </w:rPr>
      </w:pPr>
      <w:r>
        <w:rPr>
          <w:noProof/>
          <w:lang w:eastAsia="en-IN" w:bidi="hi-IN"/>
        </w:rPr>
        <w:drawing>
          <wp:anchor distT="0" distB="0" distL="114300" distR="114300" simplePos="0" relativeHeight="251654144" behindDoc="0" locked="0" layoutInCell="1" allowOverlap="1" wp14:anchorId="301702DD" wp14:editId="7DD5A9BB">
            <wp:simplePos x="0" y="0"/>
            <wp:positionH relativeFrom="column">
              <wp:posOffset>-365760</wp:posOffset>
            </wp:positionH>
            <wp:positionV relativeFrom="paragraph">
              <wp:posOffset>389255</wp:posOffset>
            </wp:positionV>
            <wp:extent cx="3411220" cy="2552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1220" cy="2552700"/>
                    </a:xfrm>
                    <a:prstGeom prst="rect">
                      <a:avLst/>
                    </a:prstGeom>
                  </pic:spPr>
                </pic:pic>
              </a:graphicData>
            </a:graphic>
            <wp14:sizeRelH relativeFrom="page">
              <wp14:pctWidth>0</wp14:pctWidth>
            </wp14:sizeRelH>
            <wp14:sizeRelV relativeFrom="page">
              <wp14:pctHeight>0</wp14:pctHeight>
            </wp14:sizeRelV>
          </wp:anchor>
        </w:drawing>
      </w:r>
    </w:p>
    <w:p w:rsidR="009003AD" w:rsidRPr="009003AD" w:rsidRDefault="009003AD" w:rsidP="009003AD">
      <w:pPr>
        <w:rPr>
          <w:rFonts w:ascii="Times New Roman" w:hAnsi="Times New Roman"/>
          <w:b/>
          <w:sz w:val="36"/>
          <w:szCs w:val="36"/>
        </w:rPr>
      </w:pPr>
      <w:r>
        <w:rPr>
          <w:rFonts w:ascii="Times New Roman" w:hAnsi="Times New Roman"/>
          <w:b/>
          <w:noProof/>
          <w:sz w:val="36"/>
          <w:szCs w:val="36"/>
          <w:lang w:val="en-IN" w:eastAsia="en-IN" w:bidi="hi-IN"/>
        </w:rPr>
        <w:drawing>
          <wp:inline distT="0" distB="0" distL="0" distR="0">
            <wp:extent cx="3308911" cy="258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4736" cy="2616480"/>
                    </a:xfrm>
                    <a:prstGeom prst="rect">
                      <a:avLst/>
                    </a:prstGeom>
                  </pic:spPr>
                </pic:pic>
              </a:graphicData>
            </a:graphic>
          </wp:inline>
        </w:drawing>
      </w:r>
    </w:p>
    <w:p w:rsidR="009003AD" w:rsidRPr="009003AD" w:rsidRDefault="009003AD" w:rsidP="004B4623">
      <w:pPr>
        <w:rPr>
          <w:rFonts w:ascii="Times New Roman" w:hAnsi="Times New Roman"/>
          <w:bCs/>
          <w:sz w:val="24"/>
          <w:szCs w:val="24"/>
        </w:rPr>
      </w:pPr>
      <w:r>
        <w:rPr>
          <w:rFonts w:ascii="Times New Roman" w:hAnsi="Times New Roman"/>
          <w:bCs/>
          <w:sz w:val="24"/>
          <w:szCs w:val="24"/>
        </w:rPr>
        <w:t>In this form a customer can be deleted.</w:t>
      </w:r>
    </w:p>
    <w:p w:rsidR="009003AD" w:rsidRDefault="009003AD" w:rsidP="009003AD">
      <w:pPr>
        <w:rPr>
          <w:rFonts w:ascii="Times New Roman" w:hAnsi="Times New Roman"/>
          <w:bCs/>
          <w:sz w:val="24"/>
          <w:szCs w:val="24"/>
        </w:rPr>
      </w:pPr>
      <w:r w:rsidRPr="009003AD">
        <w:rPr>
          <w:rFonts w:ascii="Times New Roman" w:hAnsi="Times New Roman"/>
          <w:b/>
          <w:sz w:val="28"/>
          <w:szCs w:val="28"/>
          <w:u w:val="single"/>
        </w:rPr>
        <w:t>Search Button</w:t>
      </w:r>
      <w:r>
        <w:rPr>
          <w:rFonts w:ascii="Times New Roman" w:hAnsi="Times New Roman"/>
          <w:bCs/>
          <w:sz w:val="24"/>
          <w:szCs w:val="24"/>
        </w:rPr>
        <w:t>:- Enter the Customer id in the field and then click search button all information of that customer will be fetched into the fields</w:t>
      </w:r>
      <w:r>
        <w:rPr>
          <w:rFonts w:ascii="Times New Roman" w:hAnsi="Times New Roman"/>
          <w:bCs/>
          <w:sz w:val="24"/>
          <w:szCs w:val="24"/>
        </w:rPr>
        <w:t xml:space="preserve"> and Delete Button will be</w:t>
      </w:r>
      <w:r>
        <w:rPr>
          <w:rFonts w:ascii="Times New Roman" w:hAnsi="Times New Roman"/>
          <w:bCs/>
          <w:sz w:val="24"/>
          <w:szCs w:val="24"/>
        </w:rPr>
        <w:t xml:space="preserve"> enabled.</w:t>
      </w:r>
    </w:p>
    <w:p w:rsidR="00752819" w:rsidRDefault="009003AD" w:rsidP="009003AD">
      <w:pPr>
        <w:rPr>
          <w:rFonts w:ascii="Times New Roman" w:hAnsi="Times New Roman"/>
          <w:bCs/>
          <w:sz w:val="24"/>
          <w:szCs w:val="24"/>
        </w:rPr>
      </w:pPr>
      <w:r w:rsidRPr="00752819">
        <w:rPr>
          <w:rFonts w:ascii="Times New Roman" w:hAnsi="Times New Roman"/>
          <w:b/>
          <w:sz w:val="28"/>
          <w:szCs w:val="28"/>
          <w:u w:val="single"/>
        </w:rPr>
        <w:t>Delete Button</w:t>
      </w:r>
      <w:r w:rsidR="00752819" w:rsidRPr="00752819">
        <w:rPr>
          <w:rFonts w:ascii="Times New Roman" w:hAnsi="Times New Roman"/>
          <w:bCs/>
          <w:sz w:val="28"/>
          <w:szCs w:val="28"/>
        </w:rPr>
        <w:t>:-</w:t>
      </w:r>
      <w:r w:rsidR="00752819">
        <w:rPr>
          <w:rFonts w:ascii="Times New Roman" w:hAnsi="Times New Roman"/>
          <w:b/>
          <w:sz w:val="28"/>
          <w:szCs w:val="28"/>
          <w:u w:val="single"/>
        </w:rPr>
        <w:t xml:space="preserve"> </w:t>
      </w:r>
      <w:r w:rsidR="00752819">
        <w:rPr>
          <w:rFonts w:ascii="Times New Roman" w:hAnsi="Times New Roman"/>
          <w:bCs/>
          <w:sz w:val="24"/>
          <w:szCs w:val="24"/>
        </w:rPr>
        <w:t>After fetching</w:t>
      </w:r>
      <w:r w:rsidR="00752819">
        <w:rPr>
          <w:rFonts w:ascii="Times New Roman" w:hAnsi="Times New Roman"/>
          <w:bCs/>
          <w:sz w:val="24"/>
          <w:szCs w:val="24"/>
        </w:rPr>
        <w:t xml:space="preserve"> the i</w:t>
      </w:r>
      <w:r w:rsidR="00752819">
        <w:rPr>
          <w:rFonts w:ascii="Times New Roman" w:hAnsi="Times New Roman"/>
          <w:bCs/>
          <w:sz w:val="24"/>
          <w:szCs w:val="24"/>
        </w:rPr>
        <w:t>nformation in the fields click Delete</w:t>
      </w:r>
      <w:r w:rsidR="00752819">
        <w:rPr>
          <w:rFonts w:ascii="Times New Roman" w:hAnsi="Times New Roman"/>
          <w:bCs/>
          <w:sz w:val="24"/>
          <w:szCs w:val="24"/>
        </w:rPr>
        <w:t xml:space="preserve"> button</w:t>
      </w:r>
      <w:r w:rsidR="00752819">
        <w:rPr>
          <w:rFonts w:ascii="Times New Roman" w:hAnsi="Times New Roman"/>
          <w:bCs/>
          <w:sz w:val="24"/>
          <w:szCs w:val="24"/>
        </w:rPr>
        <w:t>, the customer will be deleted</w:t>
      </w:r>
      <w:r w:rsidR="00752819">
        <w:rPr>
          <w:rFonts w:ascii="Times New Roman" w:hAnsi="Times New Roman"/>
          <w:bCs/>
          <w:sz w:val="24"/>
          <w:szCs w:val="24"/>
        </w:rPr>
        <w:t xml:space="preserve"> in database.</w:t>
      </w:r>
    </w:p>
    <w:p w:rsidR="009003AD" w:rsidRPr="00752819" w:rsidRDefault="00752819" w:rsidP="009003AD">
      <w:pPr>
        <w:rPr>
          <w:rFonts w:ascii="Times New Roman" w:hAnsi="Times New Roman"/>
          <w:bCs/>
          <w:sz w:val="24"/>
          <w:szCs w:val="24"/>
        </w:rPr>
      </w:pPr>
      <w:r>
        <w:rPr>
          <w:rFonts w:ascii="Times New Roman" w:hAnsi="Times New Roman"/>
          <w:bCs/>
          <w:noProof/>
          <w:sz w:val="24"/>
          <w:szCs w:val="24"/>
          <w:lang w:val="en-IN" w:eastAsia="en-IN" w:bidi="hi-IN"/>
        </w:rPr>
        <w:drawing>
          <wp:anchor distT="0" distB="0" distL="114300" distR="114300" simplePos="0" relativeHeight="251657216" behindDoc="0" locked="0" layoutInCell="1" allowOverlap="1" wp14:anchorId="4082D331" wp14:editId="75ECCFB8">
            <wp:simplePos x="0" y="0"/>
            <wp:positionH relativeFrom="column">
              <wp:posOffset>-464820</wp:posOffset>
            </wp:positionH>
            <wp:positionV relativeFrom="paragraph">
              <wp:posOffset>-635</wp:posOffset>
            </wp:positionV>
            <wp:extent cx="3456305" cy="26517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6305" cy="2651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28"/>
          <w:u w:val="single"/>
        </w:rPr>
        <w:t xml:space="preserve"> </w:t>
      </w:r>
      <w:r>
        <w:rPr>
          <w:rFonts w:ascii="Times New Roman" w:hAnsi="Times New Roman"/>
          <w:bCs/>
          <w:noProof/>
          <w:sz w:val="24"/>
          <w:szCs w:val="24"/>
          <w:lang w:val="en-IN" w:eastAsia="en-IN" w:bidi="hi-IN"/>
        </w:rPr>
        <w:drawing>
          <wp:inline distT="0" distB="0" distL="0" distR="0">
            <wp:extent cx="347345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1876" cy="2525792"/>
                    </a:xfrm>
                    <a:prstGeom prst="rect">
                      <a:avLst/>
                    </a:prstGeom>
                  </pic:spPr>
                </pic:pic>
              </a:graphicData>
            </a:graphic>
          </wp:inline>
        </w:drawing>
      </w:r>
    </w:p>
    <w:p w:rsidR="004B4623" w:rsidRPr="004B4623" w:rsidRDefault="004B4623" w:rsidP="004B4623">
      <w:pPr>
        <w:rPr>
          <w:rFonts w:ascii="Times New Roman" w:hAnsi="Times New Roman"/>
          <w:bCs/>
          <w:sz w:val="24"/>
          <w:szCs w:val="24"/>
        </w:rPr>
      </w:pPr>
    </w:p>
    <w:p w:rsidR="00752819" w:rsidRPr="00752819" w:rsidRDefault="00752819" w:rsidP="00752819">
      <w:pPr>
        <w:ind w:left="360"/>
        <w:rPr>
          <w:rFonts w:ascii="Times New Roman" w:hAnsi="Times New Roman"/>
          <w:b/>
          <w:sz w:val="36"/>
          <w:szCs w:val="36"/>
        </w:rPr>
      </w:pPr>
    </w:p>
    <w:p w:rsidR="00752819" w:rsidRPr="00752819" w:rsidRDefault="00752819" w:rsidP="00752819">
      <w:pPr>
        <w:pStyle w:val="ListParagraph"/>
        <w:rPr>
          <w:rFonts w:ascii="Times New Roman" w:hAnsi="Times New Roman" w:cs="Times New Roman"/>
          <w:b/>
          <w:sz w:val="36"/>
          <w:szCs w:val="36"/>
        </w:rPr>
      </w:pPr>
    </w:p>
    <w:p w:rsidR="00752819" w:rsidRPr="00752819" w:rsidRDefault="00752819" w:rsidP="00752819">
      <w:pPr>
        <w:pStyle w:val="ListParagraph"/>
        <w:numPr>
          <w:ilvl w:val="0"/>
          <w:numId w:val="27"/>
        </w:numPr>
        <w:rPr>
          <w:rFonts w:ascii="Times New Roman" w:hAnsi="Times New Roman" w:cs="Times New Roman"/>
          <w:b/>
          <w:sz w:val="36"/>
          <w:szCs w:val="36"/>
        </w:rPr>
      </w:pPr>
      <w:r>
        <w:rPr>
          <w:rFonts w:ascii="Times New Roman" w:hAnsi="Times New Roman"/>
          <w:b/>
          <w:sz w:val="36"/>
          <w:szCs w:val="36"/>
        </w:rPr>
        <w:t>Room Detail</w:t>
      </w:r>
      <w:r>
        <w:rPr>
          <w:rFonts w:ascii="Times New Roman" w:hAnsi="Times New Roman"/>
          <w:b/>
          <w:sz w:val="36"/>
          <w:szCs w:val="36"/>
        </w:rPr>
        <w:t xml:space="preserve"> Screen</w:t>
      </w:r>
    </w:p>
    <w:p w:rsidR="00752819" w:rsidRDefault="00752819" w:rsidP="00752819">
      <w:pPr>
        <w:rPr>
          <w:rFonts w:ascii="Times New Roman" w:hAnsi="Times New Roman"/>
          <w:b/>
          <w:sz w:val="36"/>
          <w:szCs w:val="36"/>
        </w:rPr>
      </w:pPr>
      <w:r>
        <w:rPr>
          <w:rFonts w:ascii="Times New Roman" w:hAnsi="Times New Roman"/>
          <w:b/>
          <w:sz w:val="36"/>
          <w:szCs w:val="36"/>
        </w:rPr>
        <w:t xml:space="preserve">                 </w:t>
      </w:r>
      <w:r>
        <w:rPr>
          <w:rFonts w:ascii="Times New Roman" w:hAnsi="Times New Roman"/>
          <w:b/>
          <w:noProof/>
          <w:sz w:val="36"/>
          <w:szCs w:val="36"/>
          <w:lang w:val="en-IN" w:eastAsia="en-IN" w:bidi="hi-IN"/>
        </w:rPr>
        <w:drawing>
          <wp:inline distT="0" distB="0" distL="0" distR="0">
            <wp:extent cx="3532569" cy="27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a:extLst>
                        <a:ext uri="{28A0092B-C50C-407E-A947-70E740481C1C}">
                          <a14:useLocalDpi xmlns:a14="http://schemas.microsoft.com/office/drawing/2010/main" val="0"/>
                        </a:ext>
                      </a:extLst>
                    </a:blip>
                    <a:stretch>
                      <a:fillRect/>
                    </a:stretch>
                  </pic:blipFill>
                  <pic:spPr>
                    <a:xfrm>
                      <a:off x="0" y="0"/>
                      <a:ext cx="3532569" cy="2700000"/>
                    </a:xfrm>
                    <a:prstGeom prst="rect">
                      <a:avLst/>
                    </a:prstGeom>
                  </pic:spPr>
                </pic:pic>
              </a:graphicData>
            </a:graphic>
          </wp:inline>
        </w:drawing>
      </w:r>
    </w:p>
    <w:p w:rsidR="00752819" w:rsidRDefault="00752819" w:rsidP="00752819">
      <w:pPr>
        <w:rPr>
          <w:rFonts w:ascii="Times New Roman" w:hAnsi="Times New Roman"/>
          <w:bCs/>
          <w:sz w:val="24"/>
          <w:szCs w:val="24"/>
        </w:rPr>
      </w:pPr>
      <w:r>
        <w:rPr>
          <w:rFonts w:ascii="Times New Roman" w:hAnsi="Times New Roman"/>
          <w:bCs/>
          <w:sz w:val="24"/>
          <w:szCs w:val="24"/>
        </w:rPr>
        <w:t xml:space="preserve">In this form the details about room is stored. </w:t>
      </w:r>
      <w:r w:rsidR="0024664B">
        <w:rPr>
          <w:rFonts w:ascii="Times New Roman" w:hAnsi="Times New Roman"/>
          <w:bCs/>
          <w:sz w:val="24"/>
          <w:szCs w:val="24"/>
        </w:rPr>
        <w:t>Like Category, Price, No. of rooms for particular customer.</w:t>
      </w:r>
    </w:p>
    <w:p w:rsidR="0024664B" w:rsidRDefault="0024664B" w:rsidP="0024664B">
      <w:pPr>
        <w:rPr>
          <w:rFonts w:ascii="Times New Roman" w:hAnsi="Times New Roman"/>
          <w:bCs/>
          <w:sz w:val="24"/>
          <w:szCs w:val="24"/>
        </w:rPr>
      </w:pPr>
      <w:r w:rsidRPr="004B4623">
        <w:rPr>
          <w:rFonts w:ascii="Times New Roman" w:hAnsi="Times New Roman"/>
          <w:b/>
          <w:sz w:val="28"/>
          <w:szCs w:val="28"/>
          <w:u w:val="single"/>
        </w:rPr>
        <w:t>New Button</w:t>
      </w:r>
      <w:r>
        <w:rPr>
          <w:rFonts w:ascii="Times New Roman" w:hAnsi="Times New Roman"/>
          <w:bCs/>
          <w:sz w:val="24"/>
          <w:szCs w:val="24"/>
        </w:rPr>
        <w:t>:- By this b</w:t>
      </w:r>
      <w:r>
        <w:rPr>
          <w:rFonts w:ascii="Times New Roman" w:hAnsi="Times New Roman"/>
          <w:bCs/>
          <w:sz w:val="24"/>
          <w:szCs w:val="24"/>
        </w:rPr>
        <w:t>utton a new Room</w:t>
      </w:r>
      <w:r>
        <w:rPr>
          <w:rFonts w:ascii="Times New Roman" w:hAnsi="Times New Roman"/>
          <w:bCs/>
          <w:sz w:val="24"/>
          <w:szCs w:val="24"/>
        </w:rPr>
        <w:t xml:space="preserve"> id is genereated automatically, and all the field sets enabled</w:t>
      </w:r>
      <w:r>
        <w:rPr>
          <w:rFonts w:ascii="Times New Roman" w:hAnsi="Times New Roman"/>
          <w:bCs/>
          <w:sz w:val="24"/>
          <w:szCs w:val="24"/>
        </w:rPr>
        <w:t xml:space="preserve"> and a New room can be added</w:t>
      </w:r>
      <w:r>
        <w:rPr>
          <w:rFonts w:ascii="Times New Roman" w:hAnsi="Times New Roman"/>
          <w:bCs/>
          <w:sz w:val="24"/>
          <w:szCs w:val="24"/>
        </w:rPr>
        <w:t>.</w:t>
      </w:r>
    </w:p>
    <w:p w:rsidR="0024664B" w:rsidRDefault="0024664B" w:rsidP="0024664B">
      <w:pPr>
        <w:rPr>
          <w:rFonts w:ascii="Times New Roman" w:hAnsi="Times New Roman"/>
          <w:bCs/>
          <w:sz w:val="24"/>
          <w:szCs w:val="24"/>
        </w:rPr>
      </w:pPr>
    </w:p>
    <w:p w:rsidR="0024664B" w:rsidRDefault="0024664B" w:rsidP="0024664B">
      <w:pPr>
        <w:rPr>
          <w:rFonts w:ascii="Times New Roman" w:hAnsi="Times New Roman"/>
          <w:bCs/>
          <w:noProof/>
          <w:sz w:val="24"/>
          <w:szCs w:val="24"/>
          <w:lang w:val="en-IN" w:eastAsia="en-IN" w:bidi="hi-IN"/>
        </w:rPr>
      </w:pPr>
      <w:r>
        <w:rPr>
          <w:rFonts w:ascii="Times New Roman" w:hAnsi="Times New Roman"/>
          <w:bCs/>
          <w:noProof/>
          <w:sz w:val="24"/>
          <w:szCs w:val="24"/>
          <w:lang w:val="en-IN" w:eastAsia="en-IN" w:bidi="hi-IN"/>
        </w:rPr>
        <w:drawing>
          <wp:anchor distT="0" distB="0" distL="114300" distR="114300" simplePos="0" relativeHeight="251658240" behindDoc="0" locked="0" layoutInCell="1" allowOverlap="1" wp14:anchorId="21997684" wp14:editId="17645BD4">
            <wp:simplePos x="0" y="0"/>
            <wp:positionH relativeFrom="column">
              <wp:posOffset>-406400</wp:posOffset>
            </wp:positionH>
            <wp:positionV relativeFrom="paragraph">
              <wp:posOffset>-1905</wp:posOffset>
            </wp:positionV>
            <wp:extent cx="3263900" cy="25196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519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Cs/>
          <w:noProof/>
          <w:sz w:val="24"/>
          <w:szCs w:val="24"/>
          <w:lang w:val="en-IN" w:eastAsia="en-IN" w:bidi="hi-IN"/>
        </w:rPr>
        <w:drawing>
          <wp:inline distT="0" distB="0" distL="0" distR="0">
            <wp:extent cx="3249821"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9821" cy="2520000"/>
                    </a:xfrm>
                    <a:prstGeom prst="rect">
                      <a:avLst/>
                    </a:prstGeom>
                  </pic:spPr>
                </pic:pic>
              </a:graphicData>
            </a:graphic>
          </wp:inline>
        </w:drawing>
      </w:r>
    </w:p>
    <w:p w:rsidR="0024664B" w:rsidRDefault="0024664B" w:rsidP="0024664B">
      <w:pPr>
        <w:rPr>
          <w:rFonts w:ascii="Times New Roman" w:hAnsi="Times New Roman"/>
          <w:bCs/>
          <w:sz w:val="24"/>
          <w:szCs w:val="24"/>
        </w:rPr>
      </w:pPr>
      <w:r w:rsidRPr="004B4623">
        <w:rPr>
          <w:rFonts w:ascii="Times New Roman" w:hAnsi="Times New Roman"/>
          <w:b/>
          <w:sz w:val="28"/>
          <w:szCs w:val="28"/>
          <w:u w:val="single"/>
        </w:rPr>
        <w:t>Save Button</w:t>
      </w:r>
      <w:r>
        <w:rPr>
          <w:rFonts w:ascii="Times New Roman" w:hAnsi="Times New Roman"/>
          <w:bCs/>
          <w:sz w:val="24"/>
          <w:szCs w:val="24"/>
        </w:rPr>
        <w:t xml:space="preserve">:- This button </w:t>
      </w:r>
      <w:r>
        <w:rPr>
          <w:rFonts w:ascii="Times New Roman" w:hAnsi="Times New Roman"/>
          <w:bCs/>
          <w:sz w:val="24"/>
          <w:szCs w:val="24"/>
        </w:rPr>
        <w:t>save button a new room is added in the database and can be used in booking</w:t>
      </w:r>
      <w:r>
        <w:rPr>
          <w:rFonts w:ascii="Times New Roman" w:hAnsi="Times New Roman"/>
          <w:bCs/>
          <w:sz w:val="24"/>
          <w:szCs w:val="24"/>
        </w:rPr>
        <w:t>.</w:t>
      </w:r>
    </w:p>
    <w:p w:rsidR="0024664B" w:rsidRPr="0024664B" w:rsidRDefault="0024664B" w:rsidP="0024664B">
      <w:pPr>
        <w:rPr>
          <w:rFonts w:ascii="Times New Roman" w:hAnsi="Times New Roman"/>
          <w:bCs/>
          <w:noProof/>
          <w:sz w:val="24"/>
          <w:szCs w:val="24"/>
          <w:lang w:val="en-IN" w:eastAsia="en-IN" w:bidi="hi-IN"/>
        </w:rPr>
      </w:pPr>
    </w:p>
    <w:p w:rsidR="00752819" w:rsidRDefault="00752819" w:rsidP="00752819">
      <w:pPr>
        <w:rPr>
          <w:rFonts w:ascii="Times New Roman" w:hAnsi="Times New Roman"/>
          <w:b/>
          <w:sz w:val="36"/>
          <w:szCs w:val="36"/>
        </w:rPr>
      </w:pPr>
    </w:p>
    <w:p w:rsidR="0024664B" w:rsidRPr="0024664B" w:rsidRDefault="0024664B" w:rsidP="0024664B">
      <w:pPr>
        <w:pStyle w:val="ListParagraph"/>
        <w:numPr>
          <w:ilvl w:val="0"/>
          <w:numId w:val="27"/>
        </w:numPr>
        <w:rPr>
          <w:rFonts w:ascii="Times New Roman" w:hAnsi="Times New Roman" w:cs="Times New Roman"/>
          <w:b/>
          <w:sz w:val="36"/>
          <w:szCs w:val="36"/>
        </w:rPr>
      </w:pPr>
      <w:r>
        <w:rPr>
          <w:rFonts w:ascii="Times New Roman" w:hAnsi="Times New Roman"/>
          <w:b/>
          <w:sz w:val="36"/>
          <w:szCs w:val="36"/>
        </w:rPr>
        <w:t xml:space="preserve">BookingAdd-Update-Delete </w:t>
      </w:r>
      <w:r>
        <w:rPr>
          <w:rFonts w:ascii="Times New Roman" w:hAnsi="Times New Roman"/>
          <w:b/>
          <w:sz w:val="36"/>
          <w:szCs w:val="36"/>
        </w:rPr>
        <w:t>Screen</w:t>
      </w:r>
    </w:p>
    <w:p w:rsidR="0024664B" w:rsidRDefault="0024664B" w:rsidP="0024664B">
      <w:pPr>
        <w:pStyle w:val="ListParagraph"/>
        <w:rPr>
          <w:rFonts w:ascii="Times New Roman" w:hAnsi="Times New Roman"/>
          <w:b/>
          <w:sz w:val="36"/>
          <w:szCs w:val="36"/>
        </w:rPr>
      </w:pPr>
    </w:p>
    <w:p w:rsidR="0024664B" w:rsidRPr="0024664B" w:rsidRDefault="0024664B" w:rsidP="0024664B">
      <w:pPr>
        <w:rPr>
          <w:rFonts w:ascii="Times New Roman" w:hAnsi="Times New Roman"/>
          <w:b/>
          <w:sz w:val="36"/>
          <w:szCs w:val="36"/>
        </w:rPr>
      </w:pPr>
      <w:r>
        <w:rPr>
          <w:rFonts w:ascii="Times New Roman" w:hAnsi="Times New Roman"/>
          <w:b/>
          <w:sz w:val="36"/>
          <w:szCs w:val="36"/>
        </w:rPr>
        <w:t xml:space="preserve">                  </w:t>
      </w:r>
      <w:r>
        <w:rPr>
          <w:rFonts w:ascii="Times New Roman" w:hAnsi="Times New Roman"/>
          <w:b/>
          <w:noProof/>
          <w:sz w:val="36"/>
          <w:szCs w:val="36"/>
          <w:lang w:val="en-IN" w:eastAsia="en-IN" w:bidi="hi-IN"/>
        </w:rPr>
        <w:drawing>
          <wp:inline distT="0" distB="0" distL="0" distR="0">
            <wp:extent cx="3149551" cy="27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9551" cy="2700000"/>
                    </a:xfrm>
                    <a:prstGeom prst="rect">
                      <a:avLst/>
                    </a:prstGeom>
                  </pic:spPr>
                </pic:pic>
              </a:graphicData>
            </a:graphic>
          </wp:inline>
        </w:drawing>
      </w:r>
    </w:p>
    <w:p w:rsidR="0024664B" w:rsidRPr="0024664B" w:rsidRDefault="0024664B" w:rsidP="0024664B">
      <w:pPr>
        <w:pStyle w:val="ListParagraph"/>
        <w:numPr>
          <w:ilvl w:val="0"/>
          <w:numId w:val="27"/>
        </w:numPr>
        <w:rPr>
          <w:rFonts w:ascii="Times New Roman" w:hAnsi="Times New Roman"/>
          <w:bCs/>
          <w:sz w:val="24"/>
          <w:szCs w:val="24"/>
        </w:rPr>
      </w:pPr>
      <w:r>
        <w:rPr>
          <w:rFonts w:ascii="Times New Roman" w:hAnsi="Times New Roman"/>
          <w:b/>
          <w:sz w:val="28"/>
          <w:szCs w:val="28"/>
          <w:u w:val="single"/>
        </w:rPr>
        <w:t>Book</w:t>
      </w:r>
      <w:r w:rsidRPr="0024664B">
        <w:rPr>
          <w:rFonts w:ascii="Times New Roman" w:hAnsi="Times New Roman"/>
          <w:b/>
          <w:sz w:val="28"/>
          <w:szCs w:val="28"/>
          <w:u w:val="single"/>
        </w:rPr>
        <w:t xml:space="preserve"> Button</w:t>
      </w:r>
      <w:r w:rsidRPr="0024664B">
        <w:rPr>
          <w:rFonts w:ascii="Times New Roman" w:hAnsi="Times New Roman"/>
          <w:b/>
          <w:sz w:val="28"/>
          <w:szCs w:val="28"/>
        </w:rPr>
        <w:t>:-</w:t>
      </w:r>
      <w:r w:rsidRPr="0024664B">
        <w:rPr>
          <w:rFonts w:ascii="Times New Roman" w:hAnsi="Times New Roman"/>
          <w:bCs/>
          <w:sz w:val="28"/>
          <w:szCs w:val="28"/>
        </w:rPr>
        <w:t xml:space="preserve"> </w:t>
      </w:r>
      <w:r w:rsidRPr="0024664B">
        <w:rPr>
          <w:rFonts w:ascii="Times New Roman" w:hAnsi="Times New Roman"/>
          <w:bCs/>
          <w:sz w:val="24"/>
          <w:szCs w:val="24"/>
        </w:rPr>
        <w:t xml:space="preserve">On clicking this </w:t>
      </w:r>
      <w:r>
        <w:rPr>
          <w:rFonts w:ascii="Times New Roman" w:hAnsi="Times New Roman"/>
          <w:bCs/>
          <w:sz w:val="24"/>
          <w:szCs w:val="24"/>
        </w:rPr>
        <w:t>Booking form will be</w:t>
      </w:r>
      <w:r w:rsidRPr="0024664B">
        <w:rPr>
          <w:rFonts w:ascii="Times New Roman" w:hAnsi="Times New Roman"/>
          <w:bCs/>
          <w:sz w:val="24"/>
          <w:szCs w:val="24"/>
        </w:rPr>
        <w:t xml:space="preserve"> open.</w:t>
      </w:r>
    </w:p>
    <w:p w:rsidR="0024664B" w:rsidRPr="0024664B" w:rsidRDefault="0024664B" w:rsidP="0024664B">
      <w:pPr>
        <w:pStyle w:val="ListParagraph"/>
        <w:numPr>
          <w:ilvl w:val="0"/>
          <w:numId w:val="27"/>
        </w:numPr>
        <w:rPr>
          <w:rFonts w:ascii="Times New Roman" w:hAnsi="Times New Roman"/>
          <w:bCs/>
          <w:sz w:val="24"/>
          <w:szCs w:val="24"/>
        </w:rPr>
      </w:pPr>
      <w:r w:rsidRPr="0024664B">
        <w:rPr>
          <w:rFonts w:ascii="Times New Roman" w:hAnsi="Times New Roman"/>
          <w:b/>
          <w:sz w:val="28"/>
          <w:szCs w:val="28"/>
          <w:u w:val="single"/>
        </w:rPr>
        <w:t>Update Button</w:t>
      </w:r>
      <w:r w:rsidRPr="0024664B">
        <w:rPr>
          <w:rFonts w:ascii="Times New Roman" w:hAnsi="Times New Roman"/>
          <w:bCs/>
          <w:sz w:val="24"/>
          <w:szCs w:val="24"/>
        </w:rPr>
        <w:t>:- On clicking th</w:t>
      </w:r>
      <w:r>
        <w:rPr>
          <w:rFonts w:ascii="Times New Roman" w:hAnsi="Times New Roman"/>
          <w:bCs/>
          <w:sz w:val="24"/>
          <w:szCs w:val="24"/>
        </w:rPr>
        <w:t>is Booking</w:t>
      </w:r>
      <w:r w:rsidRPr="0024664B">
        <w:rPr>
          <w:rFonts w:ascii="Times New Roman" w:hAnsi="Times New Roman"/>
          <w:bCs/>
          <w:sz w:val="24"/>
          <w:szCs w:val="24"/>
        </w:rPr>
        <w:t xml:space="preserve"> Update</w:t>
      </w:r>
      <w:r>
        <w:rPr>
          <w:rFonts w:ascii="Times New Roman" w:hAnsi="Times New Roman"/>
          <w:bCs/>
          <w:sz w:val="24"/>
          <w:szCs w:val="24"/>
        </w:rPr>
        <w:t xml:space="preserve"> will be</w:t>
      </w:r>
      <w:r w:rsidRPr="0024664B">
        <w:rPr>
          <w:rFonts w:ascii="Times New Roman" w:hAnsi="Times New Roman"/>
          <w:bCs/>
          <w:sz w:val="24"/>
          <w:szCs w:val="24"/>
        </w:rPr>
        <w:t xml:space="preserve"> gets open.</w:t>
      </w:r>
    </w:p>
    <w:p w:rsidR="0024664B" w:rsidRDefault="0024664B" w:rsidP="00980AA6">
      <w:pPr>
        <w:pStyle w:val="ListParagraph"/>
        <w:numPr>
          <w:ilvl w:val="0"/>
          <w:numId w:val="27"/>
        </w:numPr>
        <w:rPr>
          <w:rFonts w:ascii="Times New Roman" w:hAnsi="Times New Roman"/>
          <w:bCs/>
          <w:sz w:val="24"/>
          <w:szCs w:val="24"/>
        </w:rPr>
      </w:pPr>
      <w:r>
        <w:rPr>
          <w:rFonts w:ascii="Times New Roman" w:hAnsi="Times New Roman"/>
          <w:b/>
          <w:bCs/>
          <w:sz w:val="28"/>
          <w:szCs w:val="28"/>
          <w:u w:val="single"/>
        </w:rPr>
        <w:t>Cancel</w:t>
      </w:r>
      <w:r w:rsidRPr="0024664B">
        <w:rPr>
          <w:rFonts w:ascii="Times New Roman" w:hAnsi="Times New Roman"/>
          <w:b/>
          <w:bCs/>
          <w:sz w:val="28"/>
          <w:szCs w:val="28"/>
          <w:u w:val="single"/>
        </w:rPr>
        <w:t xml:space="preserve"> Button</w:t>
      </w:r>
      <w:r w:rsidRPr="0024664B">
        <w:rPr>
          <w:rFonts w:ascii="Times New Roman" w:hAnsi="Times New Roman"/>
          <w:bCs/>
          <w:sz w:val="24"/>
          <w:szCs w:val="24"/>
        </w:rPr>
        <w:t>:- On clicking th</w:t>
      </w:r>
      <w:r>
        <w:rPr>
          <w:rFonts w:ascii="Times New Roman" w:hAnsi="Times New Roman"/>
          <w:bCs/>
          <w:sz w:val="24"/>
          <w:szCs w:val="24"/>
        </w:rPr>
        <w:t>is Booking</w:t>
      </w:r>
      <w:r w:rsidRPr="0024664B">
        <w:rPr>
          <w:rFonts w:ascii="Times New Roman" w:hAnsi="Times New Roman"/>
          <w:bCs/>
          <w:sz w:val="24"/>
          <w:szCs w:val="24"/>
        </w:rPr>
        <w:t xml:space="preserve"> </w:t>
      </w:r>
      <w:r>
        <w:rPr>
          <w:rFonts w:ascii="Times New Roman" w:hAnsi="Times New Roman"/>
          <w:bCs/>
          <w:sz w:val="24"/>
          <w:szCs w:val="24"/>
        </w:rPr>
        <w:t>Cancel will be</w:t>
      </w:r>
      <w:r w:rsidRPr="0024664B">
        <w:rPr>
          <w:rFonts w:ascii="Times New Roman" w:hAnsi="Times New Roman"/>
          <w:bCs/>
          <w:sz w:val="24"/>
          <w:szCs w:val="24"/>
        </w:rPr>
        <w:t xml:space="preserve"> gets open.</w:t>
      </w:r>
    </w:p>
    <w:p w:rsidR="00980AA6" w:rsidRPr="00980AA6" w:rsidRDefault="00980AA6" w:rsidP="00980AA6">
      <w:pPr>
        <w:rPr>
          <w:rFonts w:ascii="Times New Roman" w:hAnsi="Times New Roman"/>
          <w:bCs/>
          <w:sz w:val="24"/>
          <w:szCs w:val="24"/>
        </w:rPr>
      </w:pPr>
    </w:p>
    <w:p w:rsidR="00980AA6" w:rsidRPr="00980AA6" w:rsidRDefault="0024664B" w:rsidP="00980AA6">
      <w:pPr>
        <w:pStyle w:val="ListParagraph"/>
        <w:numPr>
          <w:ilvl w:val="0"/>
          <w:numId w:val="27"/>
        </w:numPr>
        <w:rPr>
          <w:rFonts w:ascii="Times New Roman" w:hAnsi="Times New Roman" w:cs="Times New Roman"/>
          <w:b/>
          <w:sz w:val="36"/>
          <w:szCs w:val="36"/>
        </w:rPr>
      </w:pPr>
      <w:r w:rsidRPr="0024664B">
        <w:rPr>
          <w:rFonts w:ascii="Times New Roman" w:hAnsi="Times New Roman"/>
          <w:b/>
          <w:sz w:val="36"/>
          <w:szCs w:val="36"/>
        </w:rPr>
        <w:t>Booking</w:t>
      </w:r>
      <w:r w:rsidRPr="0024664B">
        <w:rPr>
          <w:rFonts w:ascii="Times New Roman" w:hAnsi="Times New Roman"/>
          <w:b/>
          <w:sz w:val="36"/>
          <w:szCs w:val="36"/>
        </w:rPr>
        <w:t xml:space="preserve"> Screen</w:t>
      </w:r>
    </w:p>
    <w:p w:rsidR="00980AA6" w:rsidRPr="00980AA6" w:rsidRDefault="00980AA6" w:rsidP="00980AA6">
      <w:pPr>
        <w:rPr>
          <w:rFonts w:ascii="Times New Roman" w:hAnsi="Times New Roman"/>
          <w:b/>
          <w:sz w:val="36"/>
          <w:szCs w:val="36"/>
        </w:rPr>
      </w:pPr>
    </w:p>
    <w:p w:rsidR="0024664B" w:rsidRDefault="0024664B" w:rsidP="00980AA6">
      <w:pPr>
        <w:pStyle w:val="ListParagraph"/>
        <w:rPr>
          <w:rFonts w:ascii="Times New Roman" w:hAnsi="Times New Roman" w:cs="Times New Roman"/>
          <w:b/>
          <w:sz w:val="36"/>
          <w:szCs w:val="36"/>
        </w:rPr>
      </w:pPr>
      <w:r>
        <w:rPr>
          <w:noProof/>
          <w:lang w:eastAsia="en-IN" w:bidi="hi-IN"/>
        </w:rPr>
        <w:drawing>
          <wp:inline distT="0" distB="0" distL="0" distR="0" wp14:anchorId="719C3872" wp14:editId="112E67C6">
            <wp:extent cx="3175000" cy="2519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5000" cy="2519045"/>
                    </a:xfrm>
                    <a:prstGeom prst="rect">
                      <a:avLst/>
                    </a:prstGeom>
                  </pic:spPr>
                </pic:pic>
              </a:graphicData>
            </a:graphic>
          </wp:inline>
        </w:drawing>
      </w:r>
    </w:p>
    <w:p w:rsidR="00980AA6" w:rsidRDefault="00980AA6" w:rsidP="002A53EE">
      <w:pPr>
        <w:rPr>
          <w:rFonts w:ascii="Times New Roman" w:hAnsi="Times New Roman"/>
          <w:bCs/>
          <w:sz w:val="28"/>
          <w:szCs w:val="28"/>
        </w:rPr>
      </w:pPr>
      <w:r>
        <w:rPr>
          <w:rFonts w:ascii="Times New Roman" w:hAnsi="Times New Roman"/>
          <w:bCs/>
          <w:sz w:val="28"/>
          <w:szCs w:val="28"/>
        </w:rPr>
        <w:t>In this form booking for a customer is done</w:t>
      </w:r>
    </w:p>
    <w:p w:rsidR="00980AA6" w:rsidRDefault="00980AA6" w:rsidP="00980AA6">
      <w:pPr>
        <w:rPr>
          <w:rFonts w:ascii="Times New Roman" w:hAnsi="Times New Roman"/>
          <w:bCs/>
          <w:sz w:val="28"/>
          <w:szCs w:val="28"/>
        </w:rPr>
      </w:pPr>
    </w:p>
    <w:p w:rsidR="00980AA6" w:rsidRDefault="00980AA6">
      <w:pPr>
        <w:rPr>
          <w:rFonts w:ascii="Times New Roman" w:hAnsi="Times New Roman"/>
          <w:bCs/>
          <w:sz w:val="24"/>
          <w:szCs w:val="24"/>
        </w:rPr>
      </w:pPr>
      <w:r w:rsidRPr="004B4623">
        <w:rPr>
          <w:rFonts w:ascii="Times New Roman" w:hAnsi="Times New Roman"/>
          <w:b/>
          <w:sz w:val="28"/>
          <w:szCs w:val="28"/>
          <w:u w:val="single"/>
        </w:rPr>
        <w:t>New Button</w:t>
      </w:r>
      <w:r>
        <w:rPr>
          <w:rFonts w:ascii="Times New Roman" w:hAnsi="Times New Roman"/>
          <w:bCs/>
          <w:sz w:val="24"/>
          <w:szCs w:val="24"/>
        </w:rPr>
        <w:t>:- By this b</w:t>
      </w:r>
      <w:r>
        <w:rPr>
          <w:rFonts w:ascii="Times New Roman" w:hAnsi="Times New Roman"/>
          <w:bCs/>
          <w:sz w:val="24"/>
          <w:szCs w:val="24"/>
        </w:rPr>
        <w:t>utton all the fields will be enabled and we can add information about the booking and a new booking can be done.</w:t>
      </w:r>
    </w:p>
    <w:p w:rsidR="00980AA6" w:rsidRDefault="00980AA6" w:rsidP="00980AA6">
      <w:pPr>
        <w:rPr>
          <w:rFonts w:ascii="Times New Roman" w:hAnsi="Times New Roman"/>
          <w:bCs/>
          <w:sz w:val="24"/>
          <w:szCs w:val="24"/>
        </w:rPr>
      </w:pPr>
      <w:r>
        <w:rPr>
          <w:rFonts w:ascii="Times New Roman" w:hAnsi="Times New Roman"/>
          <w:b/>
          <w:sz w:val="28"/>
          <w:szCs w:val="28"/>
          <w:u w:val="single"/>
        </w:rPr>
        <w:t>Select</w:t>
      </w:r>
      <w:r w:rsidRPr="004B4623">
        <w:rPr>
          <w:rFonts w:ascii="Times New Roman" w:hAnsi="Times New Roman"/>
          <w:b/>
          <w:sz w:val="28"/>
          <w:szCs w:val="28"/>
          <w:u w:val="single"/>
        </w:rPr>
        <w:t xml:space="preserve"> Button</w:t>
      </w:r>
      <w:r>
        <w:rPr>
          <w:rFonts w:ascii="Times New Roman" w:hAnsi="Times New Roman"/>
          <w:bCs/>
          <w:sz w:val="24"/>
          <w:szCs w:val="24"/>
        </w:rPr>
        <w:t>:- After entering the Roomid click select button if the details of that room is available then the details of that room will be fetched otherwise it will show an error</w:t>
      </w:r>
      <w:r>
        <w:rPr>
          <w:rFonts w:ascii="Times New Roman" w:hAnsi="Times New Roman"/>
          <w:bCs/>
          <w:sz w:val="24"/>
          <w:szCs w:val="24"/>
        </w:rPr>
        <w:t>.</w:t>
      </w:r>
    </w:p>
    <w:p w:rsidR="00980AA6" w:rsidRDefault="00980AA6" w:rsidP="00980AA6">
      <w:pPr>
        <w:rPr>
          <w:rFonts w:ascii="Times New Roman" w:hAnsi="Times New Roman"/>
          <w:bCs/>
          <w:sz w:val="24"/>
          <w:szCs w:val="24"/>
        </w:rPr>
      </w:pPr>
      <w:r>
        <w:rPr>
          <w:rFonts w:ascii="Times New Roman" w:hAnsi="Times New Roman"/>
          <w:b/>
          <w:sz w:val="28"/>
          <w:szCs w:val="28"/>
          <w:u w:val="single"/>
        </w:rPr>
        <w:t>Book</w:t>
      </w:r>
      <w:r w:rsidRPr="004B4623">
        <w:rPr>
          <w:rFonts w:ascii="Times New Roman" w:hAnsi="Times New Roman"/>
          <w:b/>
          <w:sz w:val="28"/>
          <w:szCs w:val="28"/>
          <w:u w:val="single"/>
        </w:rPr>
        <w:t xml:space="preserve"> Button</w:t>
      </w:r>
      <w:r>
        <w:rPr>
          <w:rFonts w:ascii="Times New Roman" w:hAnsi="Times New Roman"/>
          <w:bCs/>
          <w:sz w:val="24"/>
          <w:szCs w:val="24"/>
        </w:rPr>
        <w:t>:- Then after entering all details correctly click book button and the booking will be done.</w:t>
      </w:r>
    </w:p>
    <w:p w:rsidR="00980AA6" w:rsidRDefault="00980AA6" w:rsidP="00980AA6">
      <w:pPr>
        <w:rPr>
          <w:rFonts w:ascii="Times New Roman" w:hAnsi="Times New Roman"/>
          <w:bCs/>
          <w:sz w:val="24"/>
          <w:szCs w:val="24"/>
        </w:rPr>
      </w:pPr>
      <w:r>
        <w:rPr>
          <w:rFonts w:ascii="Times New Roman" w:hAnsi="Times New Roman"/>
          <w:bCs/>
          <w:noProof/>
          <w:sz w:val="24"/>
          <w:szCs w:val="24"/>
          <w:lang w:val="en-IN" w:eastAsia="en-IN" w:bidi="hi-IN"/>
        </w:rPr>
        <w:drawing>
          <wp:inline distT="0" distB="0" distL="0" distR="0">
            <wp:extent cx="3754568" cy="27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4568" cy="2700000"/>
                    </a:xfrm>
                    <a:prstGeom prst="rect">
                      <a:avLst/>
                    </a:prstGeom>
                  </pic:spPr>
                </pic:pic>
              </a:graphicData>
            </a:graphic>
          </wp:inline>
        </w:drawing>
      </w:r>
    </w:p>
    <w:p w:rsidR="00980AA6" w:rsidRDefault="00980AA6" w:rsidP="00980AA6">
      <w:pPr>
        <w:rPr>
          <w:rFonts w:ascii="Times New Roman" w:hAnsi="Times New Roman"/>
          <w:bCs/>
          <w:sz w:val="24"/>
          <w:szCs w:val="24"/>
        </w:rPr>
      </w:pPr>
    </w:p>
    <w:p w:rsidR="00980AA6" w:rsidRPr="00980AA6" w:rsidRDefault="00980AA6" w:rsidP="00980AA6">
      <w:pPr>
        <w:pStyle w:val="ListParagraph"/>
        <w:numPr>
          <w:ilvl w:val="0"/>
          <w:numId w:val="27"/>
        </w:numPr>
        <w:rPr>
          <w:rFonts w:ascii="Times New Roman" w:hAnsi="Times New Roman" w:cs="Times New Roman"/>
          <w:b/>
          <w:sz w:val="36"/>
          <w:szCs w:val="36"/>
        </w:rPr>
      </w:pPr>
      <w:r w:rsidRPr="0024664B">
        <w:rPr>
          <w:rFonts w:ascii="Times New Roman" w:hAnsi="Times New Roman"/>
          <w:b/>
          <w:sz w:val="36"/>
          <w:szCs w:val="36"/>
        </w:rPr>
        <w:t>Booking</w:t>
      </w:r>
      <w:r>
        <w:rPr>
          <w:rFonts w:ascii="Times New Roman" w:hAnsi="Times New Roman"/>
          <w:b/>
          <w:sz w:val="36"/>
          <w:szCs w:val="36"/>
        </w:rPr>
        <w:t xml:space="preserve"> Update</w:t>
      </w:r>
      <w:r w:rsidRPr="0024664B">
        <w:rPr>
          <w:rFonts w:ascii="Times New Roman" w:hAnsi="Times New Roman"/>
          <w:b/>
          <w:sz w:val="36"/>
          <w:szCs w:val="36"/>
        </w:rPr>
        <w:t xml:space="preserve"> Screen</w:t>
      </w:r>
    </w:p>
    <w:p w:rsidR="00EC70BB" w:rsidRDefault="00980AA6" w:rsidP="00980AA6">
      <w:pPr>
        <w:rPr>
          <w:rFonts w:ascii="Times New Roman" w:hAnsi="Times New Roman"/>
          <w:bCs/>
          <w:sz w:val="24"/>
          <w:szCs w:val="24"/>
        </w:rPr>
      </w:pPr>
      <w:r>
        <w:rPr>
          <w:rFonts w:ascii="Times New Roman" w:hAnsi="Times New Roman"/>
          <w:bCs/>
          <w:sz w:val="24"/>
          <w:szCs w:val="24"/>
        </w:rPr>
        <w:t xml:space="preserve">We can update the details of a booking in this module. </w:t>
      </w:r>
    </w:p>
    <w:p w:rsidR="00980AA6" w:rsidRPr="00980AA6" w:rsidRDefault="00980AA6" w:rsidP="00980AA6">
      <w:pPr>
        <w:rPr>
          <w:rFonts w:ascii="Times New Roman" w:hAnsi="Times New Roman"/>
          <w:bCs/>
          <w:sz w:val="24"/>
          <w:szCs w:val="24"/>
        </w:rPr>
      </w:pPr>
      <w:r>
        <w:rPr>
          <w:rFonts w:ascii="Times New Roman" w:hAnsi="Times New Roman"/>
          <w:bCs/>
          <w:noProof/>
          <w:sz w:val="24"/>
          <w:szCs w:val="24"/>
          <w:lang w:val="en-IN" w:eastAsia="en-IN" w:bidi="hi-IN"/>
        </w:rPr>
        <w:drawing>
          <wp:inline distT="0" distB="0" distL="0" distR="0">
            <wp:extent cx="2927350" cy="2519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2630" cy="2523589"/>
                    </a:xfrm>
                    <a:prstGeom prst="rect">
                      <a:avLst/>
                    </a:prstGeom>
                  </pic:spPr>
                </pic:pic>
              </a:graphicData>
            </a:graphic>
          </wp:inline>
        </w:drawing>
      </w:r>
      <w:r>
        <w:rPr>
          <w:rFonts w:ascii="Times New Roman" w:hAnsi="Times New Roman"/>
          <w:bCs/>
          <w:noProof/>
          <w:sz w:val="24"/>
          <w:szCs w:val="24"/>
          <w:lang w:val="en-IN" w:eastAsia="en-IN" w:bidi="hi-IN"/>
        </w:rPr>
        <w:drawing>
          <wp:anchor distT="0" distB="0" distL="114300" distR="114300" simplePos="0" relativeHeight="251712512" behindDoc="1" locked="0" layoutInCell="1" allowOverlap="1">
            <wp:simplePos x="0" y="0"/>
            <wp:positionH relativeFrom="column">
              <wp:posOffset>2978150</wp:posOffset>
            </wp:positionH>
            <wp:positionV relativeFrom="paragraph">
              <wp:posOffset>200660</wp:posOffset>
            </wp:positionV>
            <wp:extent cx="2931160" cy="2519680"/>
            <wp:effectExtent l="0" t="0" r="0" b="0"/>
            <wp:wrapTight wrapText="bothSides">
              <wp:wrapPolygon edited="0">
                <wp:start x="0" y="0"/>
                <wp:lineTo x="0" y="21393"/>
                <wp:lineTo x="21478" y="21393"/>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1160" cy="2519680"/>
                    </a:xfrm>
                    <a:prstGeom prst="rect">
                      <a:avLst/>
                    </a:prstGeom>
                  </pic:spPr>
                </pic:pic>
              </a:graphicData>
            </a:graphic>
            <wp14:sizeRelH relativeFrom="page">
              <wp14:pctWidth>0</wp14:pctWidth>
            </wp14:sizeRelH>
            <wp14:sizeRelV relativeFrom="page">
              <wp14:pctHeight>0</wp14:pctHeight>
            </wp14:sizeRelV>
          </wp:anchor>
        </w:drawing>
      </w:r>
    </w:p>
    <w:p w:rsidR="00980AA6" w:rsidRDefault="00980AA6" w:rsidP="00980AA6">
      <w:pPr>
        <w:rPr>
          <w:rFonts w:ascii="Times New Roman" w:hAnsi="Times New Roman"/>
          <w:bCs/>
          <w:sz w:val="24"/>
          <w:szCs w:val="24"/>
        </w:rPr>
      </w:pPr>
    </w:p>
    <w:p w:rsidR="00EC70BB" w:rsidRDefault="00EC70BB" w:rsidP="00980AA6">
      <w:pPr>
        <w:rPr>
          <w:rFonts w:ascii="Times New Roman" w:hAnsi="Times New Roman"/>
          <w:bCs/>
          <w:sz w:val="24"/>
          <w:szCs w:val="24"/>
        </w:rPr>
      </w:pPr>
    </w:p>
    <w:p w:rsidR="00EC70BB" w:rsidRDefault="00EC70BB" w:rsidP="00EC70BB">
      <w:pPr>
        <w:rPr>
          <w:rFonts w:ascii="Times New Roman" w:hAnsi="Times New Roman"/>
          <w:bCs/>
          <w:sz w:val="24"/>
          <w:szCs w:val="24"/>
        </w:rPr>
      </w:pPr>
      <w:r w:rsidRPr="009003AD">
        <w:rPr>
          <w:rFonts w:ascii="Times New Roman" w:hAnsi="Times New Roman"/>
          <w:b/>
          <w:sz w:val="28"/>
          <w:szCs w:val="28"/>
          <w:u w:val="single"/>
        </w:rPr>
        <w:t>Search Button</w:t>
      </w:r>
      <w:r>
        <w:rPr>
          <w:rFonts w:ascii="Times New Roman" w:hAnsi="Times New Roman"/>
          <w:bCs/>
          <w:sz w:val="24"/>
          <w:szCs w:val="24"/>
        </w:rPr>
        <w:t>:- Enter the Room</w:t>
      </w:r>
      <w:r>
        <w:rPr>
          <w:rFonts w:ascii="Times New Roman" w:hAnsi="Times New Roman"/>
          <w:bCs/>
          <w:sz w:val="24"/>
          <w:szCs w:val="24"/>
        </w:rPr>
        <w:t xml:space="preserve"> id in the field and then click search button all information of that </w:t>
      </w:r>
      <w:r>
        <w:rPr>
          <w:rFonts w:ascii="Times New Roman" w:hAnsi="Times New Roman"/>
          <w:bCs/>
          <w:sz w:val="24"/>
          <w:szCs w:val="24"/>
        </w:rPr>
        <w:t>booking</w:t>
      </w:r>
      <w:r>
        <w:rPr>
          <w:rFonts w:ascii="Times New Roman" w:hAnsi="Times New Roman"/>
          <w:bCs/>
          <w:sz w:val="24"/>
          <w:szCs w:val="24"/>
        </w:rPr>
        <w:t xml:space="preserve"> will be fetched into the fields</w:t>
      </w:r>
      <w:r>
        <w:rPr>
          <w:rFonts w:ascii="Times New Roman" w:hAnsi="Times New Roman"/>
          <w:bCs/>
          <w:sz w:val="24"/>
          <w:szCs w:val="24"/>
        </w:rPr>
        <w:t xml:space="preserve"> and Update</w:t>
      </w:r>
      <w:r>
        <w:rPr>
          <w:rFonts w:ascii="Times New Roman" w:hAnsi="Times New Roman"/>
          <w:bCs/>
          <w:sz w:val="24"/>
          <w:szCs w:val="24"/>
        </w:rPr>
        <w:t xml:space="preserve"> Button will be enabled.</w:t>
      </w:r>
    </w:p>
    <w:p w:rsidR="00EC70BB" w:rsidRDefault="00EC70BB" w:rsidP="00EC70BB">
      <w:pPr>
        <w:rPr>
          <w:rFonts w:ascii="Times New Roman" w:hAnsi="Times New Roman"/>
          <w:bCs/>
          <w:sz w:val="24"/>
          <w:szCs w:val="24"/>
        </w:rPr>
      </w:pPr>
      <w:r w:rsidRPr="009003AD">
        <w:rPr>
          <w:rFonts w:ascii="Times New Roman" w:hAnsi="Times New Roman"/>
          <w:b/>
          <w:sz w:val="28"/>
          <w:szCs w:val="28"/>
          <w:u w:val="single"/>
        </w:rPr>
        <w:t>Update Button</w:t>
      </w:r>
      <w:r>
        <w:rPr>
          <w:rFonts w:ascii="Times New Roman" w:hAnsi="Times New Roman"/>
          <w:bCs/>
          <w:sz w:val="24"/>
          <w:szCs w:val="24"/>
        </w:rPr>
        <w:t>:- After updating the information in the fields click Update button the information will be updated in database.</w:t>
      </w:r>
    </w:p>
    <w:p w:rsidR="00EC70BB" w:rsidRDefault="002C4CF8" w:rsidP="00980AA6">
      <w:pPr>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noProof/>
          <w:sz w:val="24"/>
          <w:szCs w:val="24"/>
          <w:lang w:val="en-IN" w:eastAsia="en-IN" w:bidi="hi-IN"/>
        </w:rPr>
        <w:drawing>
          <wp:inline distT="0" distB="0" distL="0" distR="0">
            <wp:extent cx="3418831" cy="27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8831" cy="2700000"/>
                    </a:xfrm>
                    <a:prstGeom prst="rect">
                      <a:avLst/>
                    </a:prstGeom>
                  </pic:spPr>
                </pic:pic>
              </a:graphicData>
            </a:graphic>
          </wp:inline>
        </w:drawing>
      </w:r>
    </w:p>
    <w:p w:rsidR="002C4CF8" w:rsidRDefault="002C4CF8" w:rsidP="00980AA6">
      <w:pPr>
        <w:rPr>
          <w:rFonts w:ascii="Times New Roman" w:hAnsi="Times New Roman"/>
          <w:bCs/>
          <w:sz w:val="24"/>
          <w:szCs w:val="24"/>
        </w:rPr>
      </w:pPr>
    </w:p>
    <w:p w:rsidR="002C4CF8" w:rsidRDefault="002C4CF8" w:rsidP="00980AA6">
      <w:pPr>
        <w:rPr>
          <w:rFonts w:ascii="Times New Roman" w:hAnsi="Times New Roman"/>
          <w:bCs/>
          <w:sz w:val="24"/>
          <w:szCs w:val="24"/>
        </w:rPr>
      </w:pPr>
    </w:p>
    <w:p w:rsidR="002C4CF8" w:rsidRPr="002C4CF8" w:rsidRDefault="002C4CF8" w:rsidP="002C4CF8">
      <w:pPr>
        <w:pStyle w:val="ListParagraph"/>
        <w:numPr>
          <w:ilvl w:val="0"/>
          <w:numId w:val="27"/>
        </w:numPr>
        <w:rPr>
          <w:rFonts w:ascii="Times New Roman" w:hAnsi="Times New Roman" w:cs="Times New Roman"/>
          <w:b/>
          <w:sz w:val="36"/>
          <w:szCs w:val="36"/>
        </w:rPr>
      </w:pPr>
      <w:r w:rsidRPr="0024664B">
        <w:rPr>
          <w:rFonts w:ascii="Times New Roman" w:hAnsi="Times New Roman"/>
          <w:b/>
          <w:sz w:val="36"/>
          <w:szCs w:val="36"/>
        </w:rPr>
        <w:t>Booking</w:t>
      </w:r>
      <w:r>
        <w:rPr>
          <w:rFonts w:ascii="Times New Roman" w:hAnsi="Times New Roman"/>
          <w:b/>
          <w:sz w:val="36"/>
          <w:szCs w:val="36"/>
        </w:rPr>
        <w:t xml:space="preserve"> Cancel</w:t>
      </w:r>
      <w:r w:rsidRPr="0024664B">
        <w:rPr>
          <w:rFonts w:ascii="Times New Roman" w:hAnsi="Times New Roman"/>
          <w:b/>
          <w:sz w:val="36"/>
          <w:szCs w:val="36"/>
        </w:rPr>
        <w:t xml:space="preserve"> Screen</w:t>
      </w:r>
    </w:p>
    <w:p w:rsidR="002C4CF8" w:rsidRPr="002C4CF8" w:rsidRDefault="002C4CF8" w:rsidP="002C4CF8">
      <w:pPr>
        <w:pStyle w:val="ListParagraph"/>
        <w:rPr>
          <w:rFonts w:ascii="Times New Roman" w:hAnsi="Times New Roman" w:cs="Times New Roman"/>
          <w:b/>
          <w:sz w:val="36"/>
          <w:szCs w:val="36"/>
        </w:rPr>
      </w:pPr>
      <w:r>
        <w:rPr>
          <w:rFonts w:ascii="Times New Roman" w:hAnsi="Times New Roman"/>
          <w:b/>
          <w:noProof/>
          <w:sz w:val="36"/>
          <w:szCs w:val="36"/>
          <w:lang w:eastAsia="en-IN" w:bidi="hi-IN"/>
        </w:rPr>
        <w:drawing>
          <wp:anchor distT="0" distB="0" distL="114300" distR="114300" simplePos="0" relativeHeight="251659264" behindDoc="0" locked="0" layoutInCell="1" allowOverlap="1" wp14:anchorId="715E91E4" wp14:editId="540FC66C">
            <wp:simplePos x="0" y="0"/>
            <wp:positionH relativeFrom="column">
              <wp:posOffset>0</wp:posOffset>
            </wp:positionH>
            <wp:positionV relativeFrom="paragraph">
              <wp:posOffset>386715</wp:posOffset>
            </wp:positionV>
            <wp:extent cx="3225800" cy="29806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5800" cy="2980690"/>
                    </a:xfrm>
                    <a:prstGeom prst="rect">
                      <a:avLst/>
                    </a:prstGeom>
                  </pic:spPr>
                </pic:pic>
              </a:graphicData>
            </a:graphic>
            <wp14:sizeRelH relativeFrom="page">
              <wp14:pctWidth>0</wp14:pctWidth>
            </wp14:sizeRelH>
            <wp14:sizeRelV relativeFrom="page">
              <wp14:pctHeight>0</wp14:pctHeight>
            </wp14:sizeRelV>
          </wp:anchor>
        </w:drawing>
      </w:r>
    </w:p>
    <w:p w:rsidR="002C4CF8" w:rsidRDefault="002C4CF8" w:rsidP="002C4CF8">
      <w:pPr>
        <w:rPr>
          <w:rFonts w:ascii="Times New Roman" w:hAnsi="Times New Roman"/>
          <w:b/>
          <w:sz w:val="36"/>
          <w:szCs w:val="36"/>
        </w:rPr>
      </w:pPr>
      <w:r>
        <w:rPr>
          <w:rFonts w:ascii="Times New Roman" w:hAnsi="Times New Roman"/>
          <w:b/>
          <w:noProof/>
          <w:sz w:val="36"/>
          <w:szCs w:val="36"/>
          <w:lang w:val="en-IN" w:eastAsia="en-IN" w:bidi="hi-IN"/>
        </w:rPr>
        <w:drawing>
          <wp:inline distT="0" distB="0" distL="0" distR="0">
            <wp:extent cx="3308350" cy="30351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16783" cy="3042864"/>
                    </a:xfrm>
                    <a:prstGeom prst="rect">
                      <a:avLst/>
                    </a:prstGeom>
                  </pic:spPr>
                </pic:pic>
              </a:graphicData>
            </a:graphic>
          </wp:inline>
        </w:drawing>
      </w:r>
    </w:p>
    <w:p w:rsidR="002C4CF8" w:rsidRDefault="002C4CF8" w:rsidP="002C4CF8">
      <w:pPr>
        <w:rPr>
          <w:rFonts w:ascii="Times New Roman" w:hAnsi="Times New Roman"/>
          <w:bCs/>
          <w:sz w:val="28"/>
          <w:szCs w:val="28"/>
        </w:rPr>
      </w:pPr>
      <w:r>
        <w:rPr>
          <w:rFonts w:ascii="Times New Roman" w:hAnsi="Times New Roman"/>
          <w:bCs/>
          <w:sz w:val="28"/>
          <w:szCs w:val="28"/>
        </w:rPr>
        <w:t>In this module a booking can be canceled and will be deleted from the database.</w:t>
      </w:r>
    </w:p>
    <w:p w:rsidR="002C4CF8" w:rsidRPr="002C4CF8" w:rsidRDefault="002C4CF8" w:rsidP="002C4CF8">
      <w:pPr>
        <w:rPr>
          <w:rFonts w:ascii="Times New Roman" w:hAnsi="Times New Roman"/>
          <w:bCs/>
          <w:sz w:val="28"/>
          <w:szCs w:val="28"/>
        </w:rPr>
      </w:pPr>
    </w:p>
    <w:p w:rsidR="002C4CF8" w:rsidRDefault="002C4CF8" w:rsidP="002C4CF8">
      <w:pPr>
        <w:rPr>
          <w:rFonts w:ascii="Times New Roman" w:hAnsi="Times New Roman"/>
          <w:bCs/>
          <w:sz w:val="24"/>
          <w:szCs w:val="24"/>
        </w:rPr>
      </w:pPr>
      <w:r w:rsidRPr="009003AD">
        <w:rPr>
          <w:rFonts w:ascii="Times New Roman" w:hAnsi="Times New Roman"/>
          <w:b/>
          <w:sz w:val="28"/>
          <w:szCs w:val="28"/>
          <w:u w:val="single"/>
        </w:rPr>
        <w:t>Search Button</w:t>
      </w:r>
      <w:r>
        <w:rPr>
          <w:rFonts w:ascii="Times New Roman" w:hAnsi="Times New Roman"/>
          <w:bCs/>
          <w:sz w:val="24"/>
          <w:szCs w:val="24"/>
        </w:rPr>
        <w:t>:- :- Enter the Room id in the field and then click search button all information of that booking will be fetched into the fields</w:t>
      </w:r>
      <w:r>
        <w:rPr>
          <w:rFonts w:ascii="Times New Roman" w:hAnsi="Times New Roman"/>
          <w:bCs/>
          <w:sz w:val="24"/>
          <w:szCs w:val="24"/>
        </w:rPr>
        <w:t xml:space="preserve"> and Detele</w:t>
      </w:r>
      <w:r>
        <w:rPr>
          <w:rFonts w:ascii="Times New Roman" w:hAnsi="Times New Roman"/>
          <w:bCs/>
          <w:sz w:val="24"/>
          <w:szCs w:val="24"/>
        </w:rPr>
        <w:t xml:space="preserve"> Button will be enabled.</w:t>
      </w:r>
    </w:p>
    <w:p w:rsidR="002C4CF8" w:rsidRDefault="002C4CF8" w:rsidP="002C4CF8">
      <w:pPr>
        <w:rPr>
          <w:rFonts w:ascii="Times New Roman" w:hAnsi="Times New Roman"/>
          <w:bCs/>
          <w:sz w:val="24"/>
          <w:szCs w:val="24"/>
        </w:rPr>
      </w:pPr>
      <w:r w:rsidRPr="00752819">
        <w:rPr>
          <w:rFonts w:ascii="Times New Roman" w:hAnsi="Times New Roman"/>
          <w:b/>
          <w:sz w:val="28"/>
          <w:szCs w:val="28"/>
          <w:u w:val="single"/>
        </w:rPr>
        <w:t>Delete Button</w:t>
      </w:r>
      <w:r w:rsidRPr="00752819">
        <w:rPr>
          <w:rFonts w:ascii="Times New Roman" w:hAnsi="Times New Roman"/>
          <w:bCs/>
          <w:sz w:val="28"/>
          <w:szCs w:val="28"/>
        </w:rPr>
        <w:t>:-</w:t>
      </w:r>
      <w:r>
        <w:rPr>
          <w:rFonts w:ascii="Times New Roman" w:hAnsi="Times New Roman"/>
          <w:b/>
          <w:sz w:val="28"/>
          <w:szCs w:val="28"/>
          <w:u w:val="single"/>
        </w:rPr>
        <w:t xml:space="preserve"> </w:t>
      </w:r>
      <w:r>
        <w:rPr>
          <w:rFonts w:ascii="Times New Roman" w:hAnsi="Times New Roman"/>
          <w:bCs/>
          <w:sz w:val="24"/>
          <w:szCs w:val="24"/>
        </w:rPr>
        <w:t>After fetching the information in the fields click Delete button</w:t>
      </w:r>
      <w:r>
        <w:rPr>
          <w:rFonts w:ascii="Times New Roman" w:hAnsi="Times New Roman"/>
          <w:bCs/>
          <w:sz w:val="24"/>
          <w:szCs w:val="24"/>
        </w:rPr>
        <w:t>, the Booking will be Canceled</w:t>
      </w:r>
      <w:r>
        <w:rPr>
          <w:rFonts w:ascii="Times New Roman" w:hAnsi="Times New Roman"/>
          <w:bCs/>
          <w:sz w:val="24"/>
          <w:szCs w:val="24"/>
        </w:rPr>
        <w:t>.</w:t>
      </w:r>
    </w:p>
    <w:p w:rsidR="002C4CF8" w:rsidRDefault="002C4CF8" w:rsidP="002C4CF8">
      <w:pPr>
        <w:rPr>
          <w:rFonts w:ascii="Times New Roman" w:hAnsi="Times New Roman"/>
          <w:bCs/>
          <w:sz w:val="24"/>
          <w:szCs w:val="24"/>
        </w:rPr>
      </w:pPr>
      <w:r>
        <w:rPr>
          <w:rFonts w:ascii="Times New Roman" w:hAnsi="Times New Roman"/>
          <w:bCs/>
          <w:noProof/>
          <w:sz w:val="24"/>
          <w:szCs w:val="24"/>
          <w:lang w:val="en-IN" w:eastAsia="en-IN" w:bidi="hi-IN"/>
        </w:rPr>
        <w:drawing>
          <wp:anchor distT="0" distB="0" distL="114300" distR="114300" simplePos="0" relativeHeight="251660288" behindDoc="0" locked="0" layoutInCell="1" allowOverlap="1" wp14:anchorId="62C27A2C" wp14:editId="59D5C9F7">
            <wp:simplePos x="0" y="0"/>
            <wp:positionH relativeFrom="column">
              <wp:posOffset>-351692</wp:posOffset>
            </wp:positionH>
            <wp:positionV relativeFrom="paragraph">
              <wp:posOffset>6643</wp:posOffset>
            </wp:positionV>
            <wp:extent cx="3238500" cy="29654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38500" cy="2965450"/>
                    </a:xfrm>
                    <a:prstGeom prst="rect">
                      <a:avLst/>
                    </a:prstGeom>
                  </pic:spPr>
                </pic:pic>
              </a:graphicData>
            </a:graphic>
            <wp14:sizeRelH relativeFrom="page">
              <wp14:pctWidth>0</wp14:pctWidth>
            </wp14:sizeRelH>
            <wp14:sizeRelV relativeFrom="page">
              <wp14:pctHeight>0</wp14:pctHeight>
            </wp14:sizeRelV>
          </wp:anchor>
        </w:drawing>
      </w:r>
    </w:p>
    <w:p w:rsidR="002C4CF8" w:rsidRPr="002C4CF8" w:rsidRDefault="002C4CF8" w:rsidP="002C4CF8">
      <w:pPr>
        <w:rPr>
          <w:rFonts w:ascii="Times New Roman" w:hAnsi="Times New Roman"/>
          <w:bCs/>
          <w:sz w:val="24"/>
          <w:szCs w:val="24"/>
        </w:rPr>
      </w:pPr>
      <w:r>
        <w:rPr>
          <w:rFonts w:ascii="Times New Roman" w:hAnsi="Times New Roman"/>
          <w:bCs/>
          <w:noProof/>
          <w:sz w:val="24"/>
          <w:szCs w:val="24"/>
          <w:lang w:val="en-IN" w:eastAsia="en-IN" w:bidi="hi-IN"/>
        </w:rPr>
        <w:drawing>
          <wp:inline distT="0" distB="0" distL="0" distR="0">
            <wp:extent cx="3474720" cy="2840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0238" cy="2853164"/>
                    </a:xfrm>
                    <a:prstGeom prst="rect">
                      <a:avLst/>
                    </a:prstGeom>
                  </pic:spPr>
                </pic:pic>
              </a:graphicData>
            </a:graphic>
          </wp:inline>
        </w:drawing>
      </w:r>
    </w:p>
    <w:p w:rsidR="002C4CF8" w:rsidRPr="002C4CF8" w:rsidRDefault="002C4CF8" w:rsidP="002C4CF8">
      <w:pPr>
        <w:pStyle w:val="ListParagraph"/>
        <w:numPr>
          <w:ilvl w:val="0"/>
          <w:numId w:val="27"/>
        </w:numPr>
        <w:rPr>
          <w:rFonts w:ascii="Times New Roman" w:hAnsi="Times New Roman" w:cs="Times New Roman"/>
          <w:b/>
          <w:sz w:val="36"/>
          <w:szCs w:val="36"/>
        </w:rPr>
      </w:pPr>
      <w:r w:rsidRPr="002C4CF8">
        <w:rPr>
          <w:rFonts w:ascii="Times New Roman" w:hAnsi="Times New Roman"/>
          <w:b/>
          <w:sz w:val="36"/>
          <w:szCs w:val="36"/>
        </w:rPr>
        <w:t>Report</w:t>
      </w:r>
      <w:r w:rsidRPr="002C4CF8">
        <w:rPr>
          <w:rFonts w:ascii="Times New Roman" w:hAnsi="Times New Roman"/>
          <w:b/>
          <w:sz w:val="36"/>
          <w:szCs w:val="36"/>
        </w:rPr>
        <w:t xml:space="preserve"> Screen</w:t>
      </w:r>
    </w:p>
    <w:p w:rsidR="002C4CF8" w:rsidRDefault="002C4CF8" w:rsidP="002C4CF8">
      <w:pPr>
        <w:pStyle w:val="ListParagraph"/>
        <w:rPr>
          <w:rFonts w:ascii="Times New Roman" w:hAnsi="Times New Roman" w:cs="Times New Roman"/>
          <w:b/>
          <w:sz w:val="36"/>
          <w:szCs w:val="36"/>
        </w:rPr>
      </w:pPr>
      <w:r>
        <w:rPr>
          <w:rFonts w:ascii="Times New Roman" w:hAnsi="Times New Roman" w:cs="Times New Roman"/>
          <w:b/>
          <w:sz w:val="36"/>
          <w:szCs w:val="36"/>
        </w:rPr>
        <w:t xml:space="preserve">           </w:t>
      </w:r>
      <w:r>
        <w:rPr>
          <w:noProof/>
          <w:lang w:eastAsia="en-IN" w:bidi="hi-IN"/>
        </w:rPr>
        <w:drawing>
          <wp:inline distT="0" distB="0" distL="0" distR="0" wp14:anchorId="2840F69C" wp14:editId="5F417990">
            <wp:extent cx="3618039" cy="27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8039" cy="2700000"/>
                    </a:xfrm>
                    <a:prstGeom prst="rect">
                      <a:avLst/>
                    </a:prstGeom>
                  </pic:spPr>
                </pic:pic>
              </a:graphicData>
            </a:graphic>
          </wp:inline>
        </w:drawing>
      </w:r>
    </w:p>
    <w:p w:rsidR="002C4CF8" w:rsidRDefault="002C4CF8" w:rsidP="002C4CF8">
      <w:pPr>
        <w:rPr>
          <w:rFonts w:ascii="Times New Roman" w:hAnsi="Times New Roman"/>
          <w:b/>
          <w:sz w:val="28"/>
          <w:szCs w:val="28"/>
          <w:u w:val="single"/>
        </w:rPr>
      </w:pPr>
    </w:p>
    <w:p w:rsidR="002A53EE" w:rsidRDefault="002C4CF8" w:rsidP="002C4CF8">
      <w:pPr>
        <w:rPr>
          <w:rFonts w:ascii="Times New Roman" w:hAnsi="Times New Roman"/>
          <w:bCs/>
          <w:sz w:val="24"/>
          <w:szCs w:val="24"/>
        </w:rPr>
      </w:pPr>
      <w:r w:rsidRPr="00D57F11">
        <w:rPr>
          <w:rFonts w:ascii="Times New Roman" w:hAnsi="Times New Roman"/>
          <w:b/>
          <w:sz w:val="28"/>
          <w:szCs w:val="28"/>
          <w:u w:val="single"/>
        </w:rPr>
        <w:t>Custom</w:t>
      </w:r>
      <w:r>
        <w:rPr>
          <w:rFonts w:ascii="Times New Roman" w:hAnsi="Times New Roman"/>
          <w:b/>
          <w:sz w:val="28"/>
          <w:szCs w:val="28"/>
          <w:u w:val="single"/>
        </w:rPr>
        <w:t>erReport</w:t>
      </w:r>
      <w:r w:rsidRPr="00D57F11">
        <w:rPr>
          <w:rFonts w:ascii="Times New Roman" w:hAnsi="Times New Roman"/>
          <w:b/>
          <w:sz w:val="28"/>
          <w:szCs w:val="28"/>
          <w:u w:val="single"/>
        </w:rPr>
        <w:t xml:space="preserve"> Button</w:t>
      </w:r>
      <w:r w:rsidRPr="00D57F11">
        <w:rPr>
          <w:rFonts w:ascii="Times New Roman" w:hAnsi="Times New Roman"/>
          <w:b/>
          <w:sz w:val="28"/>
          <w:szCs w:val="28"/>
        </w:rPr>
        <w:t>:-</w:t>
      </w:r>
      <w:r>
        <w:rPr>
          <w:rFonts w:ascii="Times New Roman" w:hAnsi="Times New Roman"/>
          <w:bCs/>
          <w:sz w:val="28"/>
          <w:szCs w:val="28"/>
        </w:rPr>
        <w:t xml:space="preserve"> </w:t>
      </w:r>
      <w:r>
        <w:rPr>
          <w:rFonts w:ascii="Times New Roman" w:hAnsi="Times New Roman"/>
          <w:bCs/>
          <w:sz w:val="24"/>
          <w:szCs w:val="24"/>
        </w:rPr>
        <w:t>On clicking Custom</w:t>
      </w:r>
      <w:r>
        <w:rPr>
          <w:rFonts w:ascii="Times New Roman" w:hAnsi="Times New Roman"/>
          <w:bCs/>
          <w:sz w:val="24"/>
          <w:szCs w:val="24"/>
        </w:rPr>
        <w:t>er Report</w:t>
      </w:r>
      <w:r>
        <w:rPr>
          <w:rFonts w:ascii="Times New Roman" w:hAnsi="Times New Roman"/>
          <w:bCs/>
          <w:sz w:val="24"/>
          <w:szCs w:val="24"/>
        </w:rPr>
        <w:t xml:space="preserve"> button </w:t>
      </w:r>
      <w:r>
        <w:rPr>
          <w:rFonts w:ascii="Times New Roman" w:hAnsi="Times New Roman"/>
          <w:bCs/>
          <w:sz w:val="24"/>
          <w:szCs w:val="24"/>
        </w:rPr>
        <w:t>the Customer Report form will be opened.</w:t>
      </w:r>
    </w:p>
    <w:p w:rsidR="002C4CF8" w:rsidRDefault="002C4CF8" w:rsidP="002C4CF8">
      <w:pPr>
        <w:rPr>
          <w:rFonts w:ascii="Times New Roman" w:hAnsi="Times New Roman"/>
          <w:bCs/>
          <w:sz w:val="24"/>
          <w:szCs w:val="24"/>
        </w:rPr>
      </w:pPr>
      <w:r w:rsidRPr="004B4623">
        <w:rPr>
          <w:rFonts w:ascii="Times New Roman" w:hAnsi="Times New Roman"/>
          <w:b/>
          <w:bCs/>
          <w:sz w:val="28"/>
          <w:szCs w:val="28"/>
          <w:u w:val="single"/>
        </w:rPr>
        <w:lastRenderedPageBreak/>
        <w:t>Booking</w:t>
      </w:r>
      <w:r>
        <w:rPr>
          <w:rFonts w:ascii="Times New Roman" w:hAnsi="Times New Roman"/>
          <w:b/>
          <w:bCs/>
          <w:sz w:val="28"/>
          <w:szCs w:val="28"/>
          <w:u w:val="single"/>
        </w:rPr>
        <w:t>Report</w:t>
      </w:r>
      <w:r w:rsidRPr="004B4623">
        <w:rPr>
          <w:rFonts w:ascii="Times New Roman" w:hAnsi="Times New Roman"/>
          <w:b/>
          <w:bCs/>
          <w:sz w:val="28"/>
          <w:szCs w:val="28"/>
          <w:u w:val="single"/>
        </w:rPr>
        <w:t xml:space="preserve"> Button</w:t>
      </w:r>
      <w:r>
        <w:rPr>
          <w:rFonts w:ascii="Times New Roman" w:hAnsi="Times New Roman"/>
          <w:bCs/>
          <w:sz w:val="24"/>
          <w:szCs w:val="24"/>
        </w:rPr>
        <w:t xml:space="preserve">:- </w:t>
      </w:r>
      <w:bookmarkStart w:id="0" w:name="_GoBack"/>
      <w:r>
        <w:rPr>
          <w:rFonts w:ascii="Times New Roman" w:hAnsi="Times New Roman"/>
          <w:bCs/>
          <w:sz w:val="24"/>
          <w:szCs w:val="24"/>
        </w:rPr>
        <w:t>On clicking Booking</w:t>
      </w:r>
      <w:r>
        <w:rPr>
          <w:rFonts w:ascii="Times New Roman" w:hAnsi="Times New Roman"/>
          <w:bCs/>
          <w:sz w:val="24"/>
          <w:szCs w:val="24"/>
        </w:rPr>
        <w:t xml:space="preserve"> Report</w:t>
      </w:r>
      <w:r>
        <w:rPr>
          <w:rFonts w:ascii="Times New Roman" w:hAnsi="Times New Roman"/>
          <w:bCs/>
          <w:sz w:val="24"/>
          <w:szCs w:val="24"/>
        </w:rPr>
        <w:t xml:space="preserve"> button </w:t>
      </w:r>
      <w:r>
        <w:rPr>
          <w:rFonts w:ascii="Times New Roman" w:hAnsi="Times New Roman"/>
          <w:bCs/>
          <w:sz w:val="24"/>
          <w:szCs w:val="24"/>
        </w:rPr>
        <w:t>the Booking Report form will be opened</w:t>
      </w:r>
      <w:r>
        <w:rPr>
          <w:rFonts w:ascii="Times New Roman" w:hAnsi="Times New Roman"/>
          <w:bCs/>
          <w:sz w:val="24"/>
          <w:szCs w:val="24"/>
        </w:rPr>
        <w:t>.</w:t>
      </w:r>
    </w:p>
    <w:bookmarkEnd w:id="0"/>
    <w:p w:rsidR="002C4CF8" w:rsidRDefault="002C4CF8" w:rsidP="002C4CF8">
      <w:pPr>
        <w:rPr>
          <w:rFonts w:ascii="Times New Roman" w:hAnsi="Times New Roman"/>
          <w:bCs/>
          <w:sz w:val="24"/>
          <w:szCs w:val="24"/>
        </w:rPr>
      </w:pPr>
    </w:p>
    <w:p w:rsidR="002C4CF8" w:rsidRPr="00BD4CF5" w:rsidRDefault="002C4CF8" w:rsidP="002C4CF8">
      <w:pPr>
        <w:pStyle w:val="ListParagraph"/>
        <w:numPr>
          <w:ilvl w:val="0"/>
          <w:numId w:val="27"/>
        </w:numPr>
        <w:rPr>
          <w:rFonts w:ascii="Times New Roman" w:hAnsi="Times New Roman" w:cs="Times New Roman"/>
          <w:b/>
          <w:sz w:val="36"/>
          <w:szCs w:val="36"/>
        </w:rPr>
      </w:pPr>
      <w:r>
        <w:rPr>
          <w:rFonts w:ascii="Times New Roman" w:hAnsi="Times New Roman"/>
          <w:b/>
          <w:sz w:val="36"/>
          <w:szCs w:val="36"/>
        </w:rPr>
        <w:t>CustomerReport</w:t>
      </w:r>
      <w:r w:rsidRPr="002C4CF8">
        <w:rPr>
          <w:rFonts w:ascii="Times New Roman" w:hAnsi="Times New Roman"/>
          <w:b/>
          <w:sz w:val="36"/>
          <w:szCs w:val="36"/>
        </w:rPr>
        <w:t xml:space="preserve"> Screen</w:t>
      </w:r>
    </w:p>
    <w:p w:rsidR="002C4CF8" w:rsidRDefault="00BD4CF5" w:rsidP="002C4CF8">
      <w:pPr>
        <w:rPr>
          <w:rFonts w:ascii="Times New Roman" w:hAnsi="Times New Roman"/>
          <w:b/>
          <w:sz w:val="36"/>
          <w:szCs w:val="36"/>
        </w:rPr>
      </w:pPr>
      <w:r>
        <w:rPr>
          <w:rFonts w:ascii="Times New Roman" w:hAnsi="Times New Roman"/>
          <w:b/>
          <w:sz w:val="36"/>
          <w:szCs w:val="36"/>
        </w:rPr>
        <w:t xml:space="preserve">                       </w:t>
      </w:r>
      <w:r w:rsidR="002C4CF8">
        <w:rPr>
          <w:rFonts w:ascii="Times New Roman" w:hAnsi="Times New Roman"/>
          <w:b/>
          <w:noProof/>
          <w:sz w:val="36"/>
          <w:szCs w:val="36"/>
          <w:lang w:val="en-IN" w:eastAsia="en-IN" w:bidi="hi-IN"/>
        </w:rPr>
        <w:drawing>
          <wp:inline distT="0" distB="0" distL="0" distR="0">
            <wp:extent cx="3430433" cy="27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0433" cy="2700000"/>
                    </a:xfrm>
                    <a:prstGeom prst="rect">
                      <a:avLst/>
                    </a:prstGeom>
                  </pic:spPr>
                </pic:pic>
              </a:graphicData>
            </a:graphic>
          </wp:inline>
        </w:drawing>
      </w:r>
    </w:p>
    <w:p w:rsidR="00BD4CF5" w:rsidRDefault="00BD4CF5" w:rsidP="00BD4CF5">
      <w:pPr>
        <w:rPr>
          <w:rFonts w:ascii="Times New Roman" w:hAnsi="Times New Roman"/>
          <w:bCs/>
          <w:sz w:val="24"/>
          <w:szCs w:val="24"/>
        </w:rPr>
      </w:pPr>
      <w:r>
        <w:rPr>
          <w:rFonts w:ascii="Times New Roman" w:hAnsi="Times New Roman"/>
          <w:b/>
          <w:sz w:val="28"/>
          <w:szCs w:val="28"/>
          <w:u w:val="single"/>
        </w:rPr>
        <w:t>Check</w:t>
      </w:r>
      <w:r w:rsidRPr="00D57F11">
        <w:rPr>
          <w:rFonts w:ascii="Times New Roman" w:hAnsi="Times New Roman"/>
          <w:b/>
          <w:sz w:val="28"/>
          <w:szCs w:val="28"/>
          <w:u w:val="single"/>
        </w:rPr>
        <w:t xml:space="preserve"> Button</w:t>
      </w:r>
      <w:r w:rsidRPr="00D57F11">
        <w:rPr>
          <w:rFonts w:ascii="Times New Roman" w:hAnsi="Times New Roman"/>
          <w:b/>
          <w:sz w:val="28"/>
          <w:szCs w:val="28"/>
        </w:rPr>
        <w:t>:-</w:t>
      </w:r>
      <w:r>
        <w:rPr>
          <w:rFonts w:ascii="Times New Roman" w:hAnsi="Times New Roman"/>
          <w:bCs/>
          <w:sz w:val="28"/>
          <w:szCs w:val="28"/>
        </w:rPr>
        <w:t xml:space="preserve"> </w:t>
      </w:r>
      <w:r>
        <w:rPr>
          <w:rFonts w:ascii="Times New Roman" w:hAnsi="Times New Roman"/>
          <w:bCs/>
          <w:sz w:val="24"/>
          <w:szCs w:val="24"/>
        </w:rPr>
        <w:t>Enter Customer id in the field and click check button, all the information of that particular customer will be shown in the table</w:t>
      </w:r>
      <w:r>
        <w:rPr>
          <w:rFonts w:ascii="Times New Roman" w:hAnsi="Times New Roman"/>
          <w:bCs/>
          <w:sz w:val="24"/>
          <w:szCs w:val="24"/>
        </w:rPr>
        <w:t>.</w:t>
      </w:r>
    </w:p>
    <w:p w:rsidR="00BD4CF5" w:rsidRDefault="00BD4CF5" w:rsidP="00BD4CF5">
      <w:pPr>
        <w:rPr>
          <w:rFonts w:ascii="Times New Roman" w:hAnsi="Times New Roman"/>
          <w:bCs/>
          <w:sz w:val="24"/>
          <w:szCs w:val="24"/>
        </w:rPr>
      </w:pPr>
      <w:r>
        <w:rPr>
          <w:rFonts w:ascii="Times New Roman" w:hAnsi="Times New Roman"/>
          <w:b/>
          <w:bCs/>
          <w:sz w:val="28"/>
          <w:szCs w:val="28"/>
          <w:u w:val="single"/>
        </w:rPr>
        <w:t>Check All</w:t>
      </w:r>
      <w:r w:rsidRPr="004B4623">
        <w:rPr>
          <w:rFonts w:ascii="Times New Roman" w:hAnsi="Times New Roman"/>
          <w:b/>
          <w:bCs/>
          <w:sz w:val="28"/>
          <w:szCs w:val="28"/>
          <w:u w:val="single"/>
        </w:rPr>
        <w:t xml:space="preserve"> Button</w:t>
      </w:r>
      <w:r>
        <w:rPr>
          <w:rFonts w:ascii="Times New Roman" w:hAnsi="Times New Roman"/>
          <w:bCs/>
          <w:sz w:val="24"/>
          <w:szCs w:val="24"/>
        </w:rPr>
        <w:t xml:space="preserve">:- On clicking </w:t>
      </w:r>
      <w:r>
        <w:rPr>
          <w:rFonts w:ascii="Times New Roman" w:hAnsi="Times New Roman"/>
          <w:bCs/>
          <w:sz w:val="24"/>
          <w:szCs w:val="24"/>
        </w:rPr>
        <w:t>this button information of all the customers present in the database will be shown in table</w:t>
      </w:r>
    </w:p>
    <w:p w:rsidR="002A53EE" w:rsidRDefault="00BD4CF5" w:rsidP="00BD4CF5">
      <w:pPr>
        <w:rPr>
          <w:rFonts w:ascii="Times New Roman" w:hAnsi="Times New Roman"/>
          <w:bCs/>
          <w:sz w:val="24"/>
          <w:szCs w:val="24"/>
        </w:rPr>
      </w:pPr>
      <w:r>
        <w:rPr>
          <w:rFonts w:ascii="Times New Roman" w:hAnsi="Times New Roman"/>
          <w:bCs/>
          <w:noProof/>
          <w:sz w:val="24"/>
          <w:szCs w:val="24"/>
          <w:lang w:val="en-IN" w:eastAsia="en-IN" w:bidi="hi-IN"/>
        </w:rPr>
        <w:drawing>
          <wp:anchor distT="0" distB="0" distL="114300" distR="114300" simplePos="0" relativeHeight="251661312" behindDoc="0" locked="0" layoutInCell="1" allowOverlap="1" wp14:anchorId="0D4A797A" wp14:editId="7D2305FF">
            <wp:simplePos x="0" y="0"/>
            <wp:positionH relativeFrom="column">
              <wp:posOffset>-570230</wp:posOffset>
            </wp:positionH>
            <wp:positionV relativeFrom="paragraph">
              <wp:posOffset>0</wp:posOffset>
            </wp:positionV>
            <wp:extent cx="3516630" cy="282003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6630" cy="28200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Cs/>
          <w:noProof/>
          <w:sz w:val="24"/>
          <w:szCs w:val="24"/>
          <w:lang w:val="en-IN" w:eastAsia="en-IN" w:bidi="hi-IN"/>
        </w:rPr>
        <w:drawing>
          <wp:inline distT="0" distB="0" distL="0" distR="0">
            <wp:extent cx="3517265" cy="2820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35227" cy="2834436"/>
                    </a:xfrm>
                    <a:prstGeom prst="rect">
                      <a:avLst/>
                    </a:prstGeom>
                  </pic:spPr>
                </pic:pic>
              </a:graphicData>
            </a:graphic>
          </wp:inline>
        </w:drawing>
      </w:r>
    </w:p>
    <w:p w:rsidR="002A53EE" w:rsidRDefault="002A53EE" w:rsidP="00BD4CF5">
      <w:pPr>
        <w:rPr>
          <w:rFonts w:ascii="Times New Roman" w:hAnsi="Times New Roman"/>
          <w:bCs/>
          <w:sz w:val="24"/>
          <w:szCs w:val="24"/>
        </w:rPr>
      </w:pPr>
    </w:p>
    <w:p w:rsidR="002A53EE" w:rsidRDefault="002A53EE" w:rsidP="00BD4CF5">
      <w:pPr>
        <w:rPr>
          <w:rFonts w:ascii="Times New Roman" w:hAnsi="Times New Roman"/>
          <w:bCs/>
          <w:sz w:val="24"/>
          <w:szCs w:val="24"/>
        </w:rPr>
      </w:pPr>
    </w:p>
    <w:p w:rsidR="00BD4CF5" w:rsidRDefault="00BD4CF5" w:rsidP="00BD4CF5">
      <w:pPr>
        <w:rPr>
          <w:rFonts w:ascii="Times New Roman" w:hAnsi="Times New Roman"/>
          <w:bCs/>
          <w:sz w:val="24"/>
          <w:szCs w:val="24"/>
        </w:rPr>
      </w:pPr>
      <w:r>
        <w:rPr>
          <w:rFonts w:ascii="Times New Roman" w:hAnsi="Times New Roman"/>
          <w:bCs/>
          <w:sz w:val="24"/>
          <w:szCs w:val="24"/>
        </w:rPr>
        <w:lastRenderedPageBreak/>
        <w:t xml:space="preserve"> </w:t>
      </w:r>
    </w:p>
    <w:p w:rsidR="00BD4CF5" w:rsidRPr="002A53EE" w:rsidRDefault="00BD4CF5" w:rsidP="00BD4CF5">
      <w:pPr>
        <w:pStyle w:val="ListParagraph"/>
        <w:numPr>
          <w:ilvl w:val="0"/>
          <w:numId w:val="27"/>
        </w:numPr>
        <w:rPr>
          <w:rFonts w:ascii="Times New Roman" w:hAnsi="Times New Roman" w:cs="Times New Roman"/>
          <w:b/>
          <w:sz w:val="36"/>
          <w:szCs w:val="36"/>
        </w:rPr>
      </w:pPr>
      <w:r>
        <w:rPr>
          <w:rFonts w:ascii="Times New Roman" w:hAnsi="Times New Roman"/>
          <w:b/>
          <w:sz w:val="36"/>
          <w:szCs w:val="36"/>
        </w:rPr>
        <w:t>Booking</w:t>
      </w:r>
      <w:r>
        <w:rPr>
          <w:rFonts w:ascii="Times New Roman" w:hAnsi="Times New Roman"/>
          <w:b/>
          <w:sz w:val="36"/>
          <w:szCs w:val="36"/>
        </w:rPr>
        <w:t>Report</w:t>
      </w:r>
      <w:r w:rsidRPr="002C4CF8">
        <w:rPr>
          <w:rFonts w:ascii="Times New Roman" w:hAnsi="Times New Roman"/>
          <w:b/>
          <w:sz w:val="36"/>
          <w:szCs w:val="36"/>
        </w:rPr>
        <w:t xml:space="preserve"> Screen</w:t>
      </w:r>
    </w:p>
    <w:p w:rsidR="002A53EE" w:rsidRPr="00BD4CF5" w:rsidRDefault="002A53EE" w:rsidP="002A53EE">
      <w:pPr>
        <w:pStyle w:val="ListParagraph"/>
        <w:rPr>
          <w:rFonts w:ascii="Times New Roman" w:hAnsi="Times New Roman" w:cs="Times New Roman"/>
          <w:b/>
          <w:sz w:val="36"/>
          <w:szCs w:val="36"/>
        </w:rPr>
      </w:pPr>
    </w:p>
    <w:p w:rsidR="00BD4CF5" w:rsidRDefault="00BD4CF5" w:rsidP="00BD4CF5">
      <w:pPr>
        <w:rPr>
          <w:rFonts w:ascii="Times New Roman" w:hAnsi="Times New Roman"/>
          <w:b/>
          <w:sz w:val="36"/>
          <w:szCs w:val="36"/>
        </w:rPr>
      </w:pPr>
      <w:r>
        <w:rPr>
          <w:rFonts w:ascii="Times New Roman" w:hAnsi="Times New Roman"/>
          <w:b/>
          <w:sz w:val="36"/>
          <w:szCs w:val="36"/>
        </w:rPr>
        <w:t xml:space="preserve">                       </w:t>
      </w:r>
      <w:r>
        <w:rPr>
          <w:rFonts w:ascii="Times New Roman" w:hAnsi="Times New Roman"/>
          <w:b/>
          <w:noProof/>
          <w:sz w:val="36"/>
          <w:szCs w:val="36"/>
          <w:lang w:val="en-IN" w:eastAsia="en-IN" w:bidi="hi-IN"/>
        </w:rPr>
        <w:drawing>
          <wp:inline distT="0" distB="0" distL="0" distR="0" wp14:anchorId="67BAFDC4" wp14:editId="0BA63F1E">
            <wp:extent cx="3430433" cy="2553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0433" cy="2553130"/>
                    </a:xfrm>
                    <a:prstGeom prst="rect">
                      <a:avLst/>
                    </a:prstGeom>
                  </pic:spPr>
                </pic:pic>
              </a:graphicData>
            </a:graphic>
          </wp:inline>
        </w:drawing>
      </w:r>
    </w:p>
    <w:p w:rsidR="00BD4CF5" w:rsidRDefault="00BD4CF5" w:rsidP="00BD4CF5">
      <w:pPr>
        <w:rPr>
          <w:rFonts w:ascii="Times New Roman" w:hAnsi="Times New Roman"/>
          <w:bCs/>
          <w:sz w:val="24"/>
          <w:szCs w:val="24"/>
        </w:rPr>
      </w:pPr>
      <w:r>
        <w:rPr>
          <w:rFonts w:ascii="Times New Roman" w:hAnsi="Times New Roman"/>
          <w:b/>
          <w:sz w:val="28"/>
          <w:szCs w:val="28"/>
          <w:u w:val="single"/>
        </w:rPr>
        <w:t>Check</w:t>
      </w:r>
      <w:r w:rsidRPr="00D57F11">
        <w:rPr>
          <w:rFonts w:ascii="Times New Roman" w:hAnsi="Times New Roman"/>
          <w:b/>
          <w:sz w:val="28"/>
          <w:szCs w:val="28"/>
          <w:u w:val="single"/>
        </w:rPr>
        <w:t xml:space="preserve"> Button</w:t>
      </w:r>
      <w:r w:rsidRPr="00D57F11">
        <w:rPr>
          <w:rFonts w:ascii="Times New Roman" w:hAnsi="Times New Roman"/>
          <w:b/>
          <w:sz w:val="28"/>
          <w:szCs w:val="28"/>
        </w:rPr>
        <w:t>:-</w:t>
      </w:r>
      <w:r>
        <w:rPr>
          <w:rFonts w:ascii="Times New Roman" w:hAnsi="Times New Roman"/>
          <w:bCs/>
          <w:sz w:val="28"/>
          <w:szCs w:val="28"/>
        </w:rPr>
        <w:t xml:space="preserve"> </w:t>
      </w:r>
      <w:r>
        <w:rPr>
          <w:rFonts w:ascii="Times New Roman" w:hAnsi="Times New Roman"/>
          <w:bCs/>
          <w:sz w:val="24"/>
          <w:szCs w:val="24"/>
        </w:rPr>
        <w:t>Enter Customer id in the field and click check button, all the information of that particular customer will be shown in the table.</w:t>
      </w:r>
    </w:p>
    <w:p w:rsidR="00BD4CF5" w:rsidRDefault="00BD4CF5" w:rsidP="00BD4CF5">
      <w:pPr>
        <w:rPr>
          <w:rFonts w:ascii="Times New Roman" w:hAnsi="Times New Roman"/>
          <w:bCs/>
          <w:sz w:val="24"/>
          <w:szCs w:val="24"/>
        </w:rPr>
      </w:pPr>
      <w:r>
        <w:rPr>
          <w:rFonts w:ascii="Times New Roman" w:hAnsi="Times New Roman"/>
          <w:b/>
          <w:bCs/>
          <w:sz w:val="28"/>
          <w:szCs w:val="28"/>
          <w:u w:val="single"/>
        </w:rPr>
        <w:t>Check All</w:t>
      </w:r>
      <w:r w:rsidRPr="004B4623">
        <w:rPr>
          <w:rFonts w:ascii="Times New Roman" w:hAnsi="Times New Roman"/>
          <w:b/>
          <w:bCs/>
          <w:sz w:val="28"/>
          <w:szCs w:val="28"/>
          <w:u w:val="single"/>
        </w:rPr>
        <w:t xml:space="preserve"> Button</w:t>
      </w:r>
      <w:r>
        <w:rPr>
          <w:rFonts w:ascii="Times New Roman" w:hAnsi="Times New Roman"/>
          <w:bCs/>
          <w:sz w:val="24"/>
          <w:szCs w:val="24"/>
        </w:rPr>
        <w:t>:- On clicking this button information of all the customers present in the database will be shown in table</w:t>
      </w:r>
    </w:p>
    <w:p w:rsidR="00BD4CF5" w:rsidRPr="002C4CF8" w:rsidRDefault="00BD4CF5" w:rsidP="00BD4CF5">
      <w:pPr>
        <w:rPr>
          <w:rFonts w:ascii="Times New Roman" w:hAnsi="Times New Roman"/>
          <w:b/>
          <w:sz w:val="36"/>
          <w:szCs w:val="36"/>
        </w:rPr>
      </w:pPr>
      <w:r>
        <w:rPr>
          <w:rFonts w:ascii="Times New Roman" w:hAnsi="Times New Roman"/>
          <w:bCs/>
          <w:noProof/>
          <w:sz w:val="24"/>
          <w:szCs w:val="24"/>
          <w:lang w:val="en-IN" w:eastAsia="en-IN" w:bidi="hi-IN"/>
        </w:rPr>
        <w:drawing>
          <wp:anchor distT="0" distB="0" distL="114300" distR="114300" simplePos="0" relativeHeight="251717632" behindDoc="0" locked="0" layoutInCell="1" allowOverlap="1" wp14:anchorId="03D01F7E" wp14:editId="6254E416">
            <wp:simplePos x="0" y="0"/>
            <wp:positionH relativeFrom="column">
              <wp:posOffset>-570230</wp:posOffset>
            </wp:positionH>
            <wp:positionV relativeFrom="paragraph">
              <wp:posOffset>26035</wp:posOffset>
            </wp:positionV>
            <wp:extent cx="3587750" cy="2735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7750" cy="2735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bCs/>
          <w:noProof/>
          <w:sz w:val="24"/>
          <w:szCs w:val="24"/>
          <w:lang w:val="en-IN" w:eastAsia="en-IN" w:bidi="hi-IN"/>
        </w:rPr>
        <w:drawing>
          <wp:inline distT="0" distB="0" distL="0" distR="0" wp14:anchorId="6DBF0C7C" wp14:editId="554EF1D9">
            <wp:extent cx="3534968" cy="27854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40607" cy="2789846"/>
                    </a:xfrm>
                    <a:prstGeom prst="rect">
                      <a:avLst/>
                    </a:prstGeom>
                  </pic:spPr>
                </pic:pic>
              </a:graphicData>
            </a:graphic>
          </wp:inline>
        </w:drawing>
      </w:r>
    </w:p>
    <w:p w:rsidR="002C4CF8" w:rsidRDefault="002C4CF8" w:rsidP="002C4CF8">
      <w:pPr>
        <w:rPr>
          <w:rFonts w:ascii="Times New Roman" w:hAnsi="Times New Roman"/>
          <w:bCs/>
          <w:sz w:val="24"/>
          <w:szCs w:val="24"/>
        </w:rPr>
      </w:pPr>
    </w:p>
    <w:p w:rsidR="002C4CF8" w:rsidRPr="002C4CF8" w:rsidRDefault="002C4CF8" w:rsidP="002C4CF8">
      <w:pPr>
        <w:pStyle w:val="ListParagraph"/>
        <w:rPr>
          <w:rFonts w:ascii="Times New Roman" w:hAnsi="Times New Roman" w:cs="Times New Roman"/>
          <w:b/>
          <w:sz w:val="36"/>
          <w:szCs w:val="36"/>
        </w:rPr>
      </w:pPr>
    </w:p>
    <w:p w:rsidR="002C4CF8" w:rsidRPr="002C4CF8" w:rsidRDefault="002C4CF8" w:rsidP="002C4CF8">
      <w:pPr>
        <w:rPr>
          <w:rFonts w:ascii="Times New Roman" w:hAnsi="Times New Roman"/>
          <w:b/>
          <w:sz w:val="36"/>
          <w:szCs w:val="36"/>
        </w:rPr>
      </w:pPr>
    </w:p>
    <w:p w:rsidR="00873067" w:rsidRDefault="00873067">
      <w:pPr>
        <w:rPr>
          <w:rFonts w:ascii="Arial Black" w:eastAsiaTheme="minorHAnsi" w:hAnsi="Arial Black" w:cs="Arial"/>
          <w:sz w:val="44"/>
          <w:szCs w:val="44"/>
          <w:u w:val="single"/>
        </w:rPr>
      </w:pPr>
    </w:p>
    <w:p w:rsidR="00372D51" w:rsidRDefault="00372D51">
      <w:pPr>
        <w:rPr>
          <w:rFonts w:ascii="Castellar" w:hAnsi="Castellar" w:cs="Arial"/>
          <w:b/>
          <w:sz w:val="52"/>
          <w:szCs w:val="44"/>
          <w:u w:val="single"/>
        </w:rPr>
      </w:pPr>
    </w:p>
    <w:p w:rsidR="00372D51" w:rsidRDefault="00873067">
      <w:pPr>
        <w:rPr>
          <w:rFonts w:ascii="Castellar" w:hAnsi="Castellar" w:cs="Arial"/>
          <w:b/>
          <w:sz w:val="52"/>
          <w:szCs w:val="44"/>
          <w:u w:val="single"/>
        </w:rPr>
      </w:pPr>
      <w:r>
        <w:rPr>
          <w:rFonts w:ascii="Castellar" w:hAnsi="Castellar" w:cs="Arial"/>
          <w:b/>
          <w:sz w:val="52"/>
          <w:szCs w:val="44"/>
          <w:u w:val="single"/>
        </w:rPr>
        <w:t>Security for software</w:t>
      </w:r>
    </w:p>
    <w:p w:rsidR="003413AF" w:rsidRPr="003413AF" w:rsidRDefault="003413AF" w:rsidP="003413AF">
      <w:pPr>
        <w:jc w:val="both"/>
        <w:rPr>
          <w:rFonts w:ascii="Times New Roman" w:hAnsi="Times New Roman"/>
          <w:sz w:val="36"/>
          <w:szCs w:val="36"/>
        </w:rPr>
      </w:pPr>
      <w:r>
        <w:rPr>
          <w:rFonts w:ascii="Times New Roman" w:hAnsi="Times New Roman"/>
          <w:sz w:val="36"/>
          <w:szCs w:val="36"/>
        </w:rPr>
        <w:t>A user with authorised Username and Password can only access the software. This is the extent to which the Hotel Management System is safe from unauthourised users and attacks .</w:t>
      </w:r>
    </w:p>
    <w:p w:rsidR="00873067" w:rsidRDefault="00873067">
      <w:pPr>
        <w:rPr>
          <w:rFonts w:ascii="Arial Black" w:eastAsiaTheme="minorHAnsi" w:hAnsi="Arial Black" w:cs="Arial"/>
          <w:sz w:val="44"/>
          <w:szCs w:val="44"/>
          <w:u w:val="single"/>
        </w:rPr>
      </w:pPr>
    </w:p>
    <w:p w:rsidR="00372D51" w:rsidRDefault="00372D51">
      <w:pPr>
        <w:rPr>
          <w:rFonts w:ascii="Castellar" w:hAnsi="Castellar" w:cs="Arial"/>
          <w:b/>
          <w:sz w:val="52"/>
          <w:szCs w:val="44"/>
          <w:u w:val="single"/>
        </w:rPr>
      </w:pPr>
    </w:p>
    <w:p w:rsidR="00873067" w:rsidRDefault="00873067">
      <w:pPr>
        <w:rPr>
          <w:rFonts w:ascii="Arial Black" w:eastAsiaTheme="minorHAnsi" w:hAnsi="Arial Black" w:cs="Arial"/>
          <w:sz w:val="44"/>
          <w:szCs w:val="44"/>
          <w:u w:val="single"/>
        </w:rPr>
      </w:pPr>
      <w:r>
        <w:rPr>
          <w:rFonts w:ascii="Castellar" w:hAnsi="Castellar" w:cs="Arial"/>
          <w:b/>
          <w:sz w:val="52"/>
          <w:szCs w:val="44"/>
          <w:u w:val="single"/>
        </w:rPr>
        <w:t>Limitations of project</w:t>
      </w:r>
    </w:p>
    <w:p w:rsidR="003413AF" w:rsidRPr="003413AF" w:rsidRDefault="003413AF" w:rsidP="003413AF">
      <w:pPr>
        <w:pStyle w:val="ListParagraph"/>
        <w:numPr>
          <w:ilvl w:val="0"/>
          <w:numId w:val="12"/>
        </w:numPr>
        <w:rPr>
          <w:rFonts w:ascii="Arial Rounded MT Bold" w:hAnsi="Arial Rounded MT Bold"/>
          <w:sz w:val="40"/>
          <w:szCs w:val="40"/>
          <w:lang w:val="en-US"/>
        </w:rPr>
      </w:pPr>
      <w:r>
        <w:rPr>
          <w:rFonts w:ascii="Times New Roman" w:hAnsi="Times New Roman" w:cs="Times New Roman"/>
          <w:sz w:val="40"/>
          <w:szCs w:val="40"/>
          <w:lang w:val="en-US"/>
        </w:rPr>
        <w:t>Hotel Management System has a very large system that will be difficult to update.</w:t>
      </w:r>
    </w:p>
    <w:p w:rsidR="00372D51" w:rsidRPr="003413AF" w:rsidRDefault="003413AF" w:rsidP="003413AF">
      <w:pPr>
        <w:pStyle w:val="ListParagraph"/>
        <w:numPr>
          <w:ilvl w:val="0"/>
          <w:numId w:val="12"/>
        </w:numPr>
        <w:rPr>
          <w:rFonts w:ascii="Arial Rounded MT Bold" w:hAnsi="Arial Rounded MT Bold"/>
          <w:sz w:val="40"/>
          <w:szCs w:val="40"/>
          <w:lang w:val="en-US"/>
        </w:rPr>
      </w:pPr>
      <w:r w:rsidRPr="003413AF">
        <w:rPr>
          <w:rFonts w:ascii="Times New Roman" w:hAnsi="Times New Roman" w:cs="Times New Roman"/>
          <w:sz w:val="40"/>
          <w:szCs w:val="40"/>
          <w:lang w:val="en-US"/>
        </w:rPr>
        <w:t>If software is corrupted, whole data will be collapsed.</w:t>
      </w:r>
    </w:p>
    <w:p w:rsidR="003413AF" w:rsidRDefault="003413AF" w:rsidP="003413AF">
      <w:pPr>
        <w:rPr>
          <w:rFonts w:ascii="Arial Rounded MT Bold" w:hAnsi="Arial Rounded MT Bold"/>
          <w:sz w:val="40"/>
          <w:szCs w:val="40"/>
        </w:rPr>
      </w:pPr>
    </w:p>
    <w:p w:rsidR="003413AF" w:rsidRDefault="003413AF" w:rsidP="003413AF">
      <w:pPr>
        <w:rPr>
          <w:rFonts w:ascii="Arial Rounded MT Bold" w:hAnsi="Arial Rounded MT Bold"/>
          <w:sz w:val="40"/>
          <w:szCs w:val="40"/>
        </w:rPr>
      </w:pPr>
    </w:p>
    <w:p w:rsidR="003413AF" w:rsidRDefault="003413AF" w:rsidP="003413AF">
      <w:pPr>
        <w:rPr>
          <w:rFonts w:ascii="Arial Rounded MT Bold" w:hAnsi="Arial Rounded MT Bold"/>
          <w:sz w:val="40"/>
          <w:szCs w:val="40"/>
        </w:rPr>
      </w:pPr>
    </w:p>
    <w:p w:rsidR="003413AF" w:rsidRDefault="003413AF" w:rsidP="003413AF">
      <w:pPr>
        <w:rPr>
          <w:rFonts w:ascii="Arial Rounded MT Bold" w:hAnsi="Arial Rounded MT Bold"/>
          <w:sz w:val="40"/>
          <w:szCs w:val="40"/>
        </w:rPr>
      </w:pPr>
    </w:p>
    <w:p w:rsidR="00372D51" w:rsidRDefault="00372D51" w:rsidP="00186267">
      <w:pPr>
        <w:rPr>
          <w:rFonts w:ascii="Arial Rounded MT Bold" w:hAnsi="Arial Rounded MT Bold"/>
          <w:sz w:val="40"/>
          <w:szCs w:val="40"/>
        </w:rPr>
      </w:pPr>
    </w:p>
    <w:p w:rsidR="003413AF" w:rsidRDefault="003413AF" w:rsidP="00186267">
      <w:pPr>
        <w:rPr>
          <w:rFonts w:ascii="Arial Rounded MT Bold" w:hAnsi="Arial Rounded MT Bold"/>
          <w:sz w:val="40"/>
          <w:szCs w:val="40"/>
        </w:rPr>
      </w:pPr>
    </w:p>
    <w:p w:rsidR="003413AF" w:rsidRDefault="003413AF" w:rsidP="00186267">
      <w:pPr>
        <w:rPr>
          <w:rFonts w:ascii="Arial Black" w:eastAsiaTheme="minorHAnsi" w:hAnsi="Arial Black" w:cs="Arial"/>
          <w:sz w:val="44"/>
          <w:szCs w:val="44"/>
          <w:u w:val="single"/>
        </w:rPr>
      </w:pPr>
    </w:p>
    <w:p w:rsidR="003413AF" w:rsidRDefault="003413AF" w:rsidP="00186267">
      <w:pPr>
        <w:rPr>
          <w:rFonts w:ascii="Castellar" w:hAnsi="Castellar" w:cs="Arial"/>
          <w:b/>
          <w:sz w:val="52"/>
          <w:szCs w:val="44"/>
          <w:u w:val="single"/>
        </w:rPr>
      </w:pPr>
    </w:p>
    <w:p w:rsidR="00A27B0A" w:rsidRPr="00186267" w:rsidRDefault="00A27B0A" w:rsidP="00186267">
      <w:pPr>
        <w:rPr>
          <w:rFonts w:ascii="Arial Black" w:eastAsiaTheme="minorHAnsi" w:hAnsi="Arial Black" w:cs="Arial"/>
          <w:sz w:val="44"/>
          <w:szCs w:val="44"/>
          <w:u w:val="single"/>
        </w:rPr>
      </w:pPr>
      <w:r w:rsidRPr="00186267">
        <w:rPr>
          <w:rFonts w:ascii="Castellar" w:hAnsi="Castellar" w:cs="Arial"/>
          <w:b/>
          <w:sz w:val="52"/>
          <w:szCs w:val="44"/>
          <w:u w:val="single"/>
        </w:rPr>
        <w:t>FUTURE SCOPE</w:t>
      </w:r>
    </w:p>
    <w:p w:rsidR="00FD68FB" w:rsidRPr="00DD42D1" w:rsidRDefault="00A27B0A" w:rsidP="00FD68FB">
      <w:pPr>
        <w:jc w:val="both"/>
        <w:rPr>
          <w:rFonts w:asciiTheme="minorHAnsi" w:hAnsiTheme="minorHAnsi"/>
          <w:sz w:val="32"/>
          <w:szCs w:val="32"/>
        </w:rPr>
      </w:pPr>
      <w:r w:rsidRPr="00DD42D1">
        <w:rPr>
          <w:rFonts w:asciiTheme="minorHAnsi" w:hAnsiTheme="minorHAnsi"/>
          <w:sz w:val="32"/>
          <w:szCs w:val="32"/>
        </w:rPr>
        <w:t>This proj</w:t>
      </w:r>
      <w:r w:rsidR="00DD42D1">
        <w:rPr>
          <w:rFonts w:asciiTheme="minorHAnsi" w:hAnsiTheme="minorHAnsi"/>
          <w:sz w:val="32"/>
          <w:szCs w:val="32"/>
        </w:rPr>
        <w:t xml:space="preserve">ect can be used by any person </w:t>
      </w:r>
      <w:r w:rsidR="00FD68FB" w:rsidRPr="00DD42D1">
        <w:rPr>
          <w:rFonts w:asciiTheme="minorHAnsi" w:hAnsiTheme="minorHAnsi"/>
          <w:sz w:val="32"/>
          <w:szCs w:val="32"/>
        </w:rPr>
        <w:t>to check to status of available rooms,for booking vacant rooms,for clearing dues or paying bills of rooms</w:t>
      </w:r>
      <w:r w:rsidRPr="00DD42D1">
        <w:rPr>
          <w:rFonts w:asciiTheme="minorHAnsi" w:hAnsiTheme="minorHAnsi"/>
          <w:sz w:val="32"/>
          <w:szCs w:val="32"/>
        </w:rPr>
        <w:t>. This software will be able to handle all the necessary conditions. Customers can already k</w:t>
      </w:r>
      <w:r w:rsidR="00FD68FB" w:rsidRPr="00DD42D1">
        <w:rPr>
          <w:rFonts w:asciiTheme="minorHAnsi" w:hAnsiTheme="minorHAnsi"/>
          <w:sz w:val="32"/>
          <w:szCs w:val="32"/>
        </w:rPr>
        <w:t>now all the details of the rooms in which they wished to stay</w:t>
      </w:r>
      <w:r w:rsidRPr="00DD42D1">
        <w:rPr>
          <w:rFonts w:asciiTheme="minorHAnsi" w:hAnsiTheme="minorHAnsi"/>
          <w:sz w:val="32"/>
          <w:szCs w:val="32"/>
        </w:rPr>
        <w:t>. So it will reduce their time</w:t>
      </w:r>
      <w:r w:rsidR="00FD68FB" w:rsidRPr="00DD42D1">
        <w:rPr>
          <w:rFonts w:asciiTheme="minorHAnsi" w:hAnsiTheme="minorHAnsi"/>
          <w:sz w:val="32"/>
          <w:szCs w:val="32"/>
        </w:rPr>
        <w:t xml:space="preserve"> of vi</w:t>
      </w:r>
      <w:r w:rsidR="00DD42D1">
        <w:rPr>
          <w:rFonts w:asciiTheme="minorHAnsi" w:hAnsiTheme="minorHAnsi"/>
          <w:sz w:val="32"/>
          <w:szCs w:val="32"/>
        </w:rPr>
        <w:t>siting hotels for booking rooms</w:t>
      </w:r>
      <w:r w:rsidRPr="00DD42D1">
        <w:rPr>
          <w:rFonts w:asciiTheme="minorHAnsi" w:hAnsiTheme="minorHAnsi"/>
          <w:sz w:val="32"/>
          <w:szCs w:val="32"/>
        </w:rPr>
        <w:t xml:space="preserve">.  New features can be updated time to time. </w:t>
      </w:r>
    </w:p>
    <w:p w:rsidR="00FD68FB" w:rsidRPr="00DD42D1" w:rsidRDefault="00A4576E" w:rsidP="00FD68FB">
      <w:pPr>
        <w:jc w:val="both"/>
        <w:rPr>
          <w:rFonts w:asciiTheme="minorHAnsi" w:hAnsiTheme="minorHAnsi"/>
          <w:sz w:val="32"/>
          <w:szCs w:val="32"/>
        </w:rPr>
      </w:pPr>
      <w:r w:rsidRPr="00DD42D1">
        <w:rPr>
          <w:rFonts w:asciiTheme="minorHAnsi" w:hAnsiTheme="minorHAnsi"/>
          <w:sz w:val="32"/>
          <w:szCs w:val="32"/>
        </w:rPr>
        <w:t xml:space="preserve">This system will indeed help the Hotel Management and the esteemed staff members to manage the hotel's functionality and transactions to </w:t>
      </w:r>
      <w:r w:rsidR="00DD42D1" w:rsidRPr="00DD42D1">
        <w:rPr>
          <w:rFonts w:asciiTheme="minorHAnsi" w:hAnsiTheme="minorHAnsi"/>
          <w:sz w:val="32"/>
          <w:szCs w:val="32"/>
        </w:rPr>
        <w:t>realize</w:t>
      </w:r>
      <w:r w:rsidRPr="00DD42D1">
        <w:rPr>
          <w:rFonts w:asciiTheme="minorHAnsi" w:hAnsiTheme="minorHAnsi"/>
          <w:sz w:val="32"/>
          <w:szCs w:val="32"/>
        </w:rPr>
        <w:t xml:space="preserve"> its maximum potential in addition to </w:t>
      </w:r>
      <w:r w:rsidR="00DD42D1">
        <w:rPr>
          <w:rFonts w:asciiTheme="minorHAnsi" w:hAnsiTheme="minorHAnsi"/>
          <w:sz w:val="32"/>
          <w:szCs w:val="32"/>
        </w:rPr>
        <w:t>its competence in the hotel business</w:t>
      </w:r>
      <w:r w:rsidRPr="00DD42D1">
        <w:rPr>
          <w:rFonts w:asciiTheme="minorHAnsi" w:hAnsiTheme="minorHAnsi"/>
          <w:sz w:val="32"/>
          <w:szCs w:val="32"/>
        </w:rPr>
        <w:t xml:space="preserve"> field.</w:t>
      </w: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FD68FB" w:rsidRDefault="00FD68FB" w:rsidP="00FD68FB">
      <w:pPr>
        <w:jc w:val="both"/>
        <w:rPr>
          <w:rFonts w:ascii="Times New Roman" w:hAnsi="Times New Roman"/>
          <w:sz w:val="32"/>
          <w:szCs w:val="32"/>
        </w:rPr>
      </w:pPr>
    </w:p>
    <w:p w:rsidR="00186267" w:rsidRDefault="00186267" w:rsidP="00FD68FB">
      <w:pPr>
        <w:jc w:val="both"/>
        <w:rPr>
          <w:rFonts w:ascii="Times New Roman" w:hAnsi="Times New Roman"/>
          <w:sz w:val="32"/>
          <w:szCs w:val="32"/>
        </w:rPr>
      </w:pPr>
    </w:p>
    <w:p w:rsidR="003413AF" w:rsidRDefault="003413AF" w:rsidP="00186267">
      <w:pPr>
        <w:jc w:val="both"/>
        <w:rPr>
          <w:rFonts w:ascii="Arial Black" w:hAnsi="Arial Black" w:cs="Arial"/>
          <w:sz w:val="44"/>
          <w:szCs w:val="44"/>
          <w:u w:val="single"/>
        </w:rPr>
      </w:pPr>
    </w:p>
    <w:p w:rsidR="003413AF" w:rsidRDefault="003413AF" w:rsidP="00186267">
      <w:pPr>
        <w:jc w:val="both"/>
        <w:rPr>
          <w:rFonts w:ascii="Arial Black" w:hAnsi="Arial Black" w:cs="Arial"/>
          <w:sz w:val="44"/>
          <w:szCs w:val="44"/>
          <w:u w:val="single"/>
        </w:rPr>
      </w:pPr>
    </w:p>
    <w:p w:rsidR="00C33052" w:rsidRPr="00186267" w:rsidRDefault="00C33052" w:rsidP="00186267">
      <w:pPr>
        <w:jc w:val="both"/>
        <w:rPr>
          <w:rFonts w:ascii="Times New Roman" w:hAnsi="Times New Roman"/>
          <w:sz w:val="32"/>
          <w:szCs w:val="32"/>
        </w:rPr>
      </w:pPr>
      <w:r w:rsidRPr="005C1BEB">
        <w:rPr>
          <w:rFonts w:ascii="Arial Black" w:hAnsi="Arial Black" w:cs="Arial"/>
          <w:sz w:val="44"/>
          <w:szCs w:val="44"/>
          <w:u w:val="single"/>
        </w:rPr>
        <w:t>BIBLIOGRAPHY</w:t>
      </w:r>
    </w:p>
    <w:p w:rsidR="00C33052" w:rsidRPr="005814FD" w:rsidRDefault="00C33052" w:rsidP="00C33052">
      <w:pPr>
        <w:pStyle w:val="ListParagraph"/>
        <w:ind w:left="1080"/>
        <w:rPr>
          <w:rFonts w:ascii="Arial Black" w:hAnsi="Arial Black" w:cs="Arial"/>
          <w:sz w:val="52"/>
          <w:szCs w:val="52"/>
          <w:u w:val="single"/>
        </w:rPr>
      </w:pPr>
    </w:p>
    <w:p w:rsidR="00C33052" w:rsidRPr="001239B0" w:rsidRDefault="00B97A3A" w:rsidP="00C33052">
      <w:pPr>
        <w:pStyle w:val="ListParagraph"/>
        <w:numPr>
          <w:ilvl w:val="0"/>
          <w:numId w:val="14"/>
        </w:numPr>
        <w:spacing w:after="200" w:line="276" w:lineRule="auto"/>
        <w:rPr>
          <w:rFonts w:ascii="Arial Black" w:hAnsi="Arial Black" w:cs="Arial"/>
          <w:sz w:val="40"/>
          <w:szCs w:val="40"/>
        </w:rPr>
      </w:pPr>
      <w:hyperlink r:id="rId42" w:history="1">
        <w:r w:rsidR="00C33052" w:rsidRPr="008F5450">
          <w:rPr>
            <w:rStyle w:val="Hyperlink"/>
            <w:rFonts w:ascii="Arial Rounded MT Bold" w:hAnsi="Arial Rounded MT Bold" w:cs="Arial"/>
            <w:sz w:val="40"/>
            <w:szCs w:val="40"/>
          </w:rPr>
          <w:t>www.freeprojectz.com</w:t>
        </w:r>
      </w:hyperlink>
    </w:p>
    <w:p w:rsidR="00C33052" w:rsidRPr="00334681" w:rsidRDefault="00B97A3A" w:rsidP="00C33052">
      <w:pPr>
        <w:pStyle w:val="ListParagraph"/>
        <w:numPr>
          <w:ilvl w:val="0"/>
          <w:numId w:val="14"/>
        </w:numPr>
        <w:spacing w:after="200" w:line="276" w:lineRule="auto"/>
        <w:rPr>
          <w:rFonts w:ascii="Arial Black" w:hAnsi="Arial Black" w:cs="Arial"/>
          <w:sz w:val="40"/>
          <w:szCs w:val="40"/>
        </w:rPr>
      </w:pPr>
      <w:hyperlink r:id="rId43" w:history="1">
        <w:r w:rsidR="00C33052" w:rsidRPr="008F5450">
          <w:rPr>
            <w:rStyle w:val="Hyperlink"/>
            <w:rFonts w:ascii="Arial Rounded MT Bold" w:hAnsi="Arial Rounded MT Bold" w:cs="Arial"/>
            <w:sz w:val="40"/>
            <w:szCs w:val="40"/>
          </w:rPr>
          <w:t>www.projecthelpline.in</w:t>
        </w:r>
      </w:hyperlink>
    </w:p>
    <w:p w:rsidR="007C0BE6" w:rsidRPr="007C0BE6" w:rsidRDefault="00B97A3A" w:rsidP="007C0BE6">
      <w:pPr>
        <w:pStyle w:val="ListParagraph"/>
        <w:numPr>
          <w:ilvl w:val="0"/>
          <w:numId w:val="14"/>
        </w:numPr>
        <w:spacing w:after="200" w:line="276" w:lineRule="auto"/>
        <w:rPr>
          <w:rFonts w:ascii="Arial Black" w:hAnsi="Arial Black" w:cs="Arial"/>
          <w:sz w:val="40"/>
          <w:szCs w:val="40"/>
        </w:rPr>
      </w:pPr>
      <w:hyperlink r:id="rId44" w:history="1">
        <w:r w:rsidR="00C33052" w:rsidRPr="008F5450">
          <w:rPr>
            <w:rStyle w:val="Hyperlink"/>
            <w:rFonts w:ascii="Arial Rounded MT Bold" w:hAnsi="Arial Rounded MT Bold" w:cs="Arial"/>
            <w:sz w:val="40"/>
            <w:szCs w:val="40"/>
          </w:rPr>
          <w:t>www.academic.com</w:t>
        </w:r>
      </w:hyperlink>
    </w:p>
    <w:p w:rsidR="00C33052" w:rsidRPr="00334681" w:rsidRDefault="00B97A3A" w:rsidP="00C33052">
      <w:pPr>
        <w:pStyle w:val="ListParagraph"/>
        <w:numPr>
          <w:ilvl w:val="0"/>
          <w:numId w:val="14"/>
        </w:numPr>
        <w:spacing w:after="200" w:line="276" w:lineRule="auto"/>
        <w:rPr>
          <w:rFonts w:ascii="Arial Black" w:hAnsi="Arial Black" w:cs="Arial"/>
          <w:sz w:val="40"/>
          <w:szCs w:val="40"/>
        </w:rPr>
      </w:pPr>
      <w:hyperlink r:id="rId45" w:history="1">
        <w:r w:rsidR="00C33052" w:rsidRPr="008F5450">
          <w:rPr>
            <w:rStyle w:val="Hyperlink"/>
            <w:rFonts w:ascii="Arial Rounded MT Bold" w:hAnsi="Arial Rounded MT Bold" w:cs="Arial"/>
            <w:sz w:val="40"/>
            <w:szCs w:val="40"/>
          </w:rPr>
          <w:t>www.scribd.com</w:t>
        </w:r>
      </w:hyperlink>
    </w:p>
    <w:p w:rsidR="00C33052" w:rsidRPr="00334681" w:rsidRDefault="00B97A3A" w:rsidP="00C33052">
      <w:pPr>
        <w:pStyle w:val="ListParagraph"/>
        <w:numPr>
          <w:ilvl w:val="0"/>
          <w:numId w:val="14"/>
        </w:numPr>
        <w:spacing w:after="200" w:line="276" w:lineRule="auto"/>
        <w:rPr>
          <w:rFonts w:ascii="Arial Black" w:hAnsi="Arial Black" w:cs="Arial"/>
          <w:sz w:val="40"/>
          <w:szCs w:val="40"/>
        </w:rPr>
      </w:pPr>
      <w:hyperlink r:id="rId46" w:history="1">
        <w:r w:rsidR="00C33052" w:rsidRPr="008F5450">
          <w:rPr>
            <w:rStyle w:val="Hyperlink"/>
            <w:rFonts w:ascii="Arial Rounded MT Bold" w:hAnsi="Arial Rounded MT Bold" w:cs="Arial"/>
            <w:sz w:val="40"/>
            <w:szCs w:val="40"/>
          </w:rPr>
          <w:t>www.slideshare.net</w:t>
        </w:r>
      </w:hyperlink>
    </w:p>
    <w:p w:rsidR="00C33052" w:rsidRPr="00334681" w:rsidRDefault="00C33052" w:rsidP="00C33052">
      <w:pPr>
        <w:pStyle w:val="ListParagraph"/>
        <w:rPr>
          <w:rFonts w:ascii="Arial Black" w:hAnsi="Arial Black" w:cs="Arial"/>
          <w:sz w:val="40"/>
          <w:szCs w:val="40"/>
        </w:rPr>
      </w:pPr>
    </w:p>
    <w:p w:rsidR="00A27B0A" w:rsidRDefault="00A27B0A"/>
    <w:sectPr w:rsidR="00A27B0A" w:rsidSect="00286BD2">
      <w:pgSz w:w="12240" w:h="15840"/>
      <w:pgMar w:top="-14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4A73" w:rsidRDefault="003A4A73" w:rsidP="00524926">
      <w:pPr>
        <w:spacing w:after="0" w:line="240" w:lineRule="auto"/>
      </w:pPr>
      <w:r>
        <w:separator/>
      </w:r>
    </w:p>
  </w:endnote>
  <w:endnote w:type="continuationSeparator" w:id="0">
    <w:p w:rsidR="003A4A73" w:rsidRDefault="003A4A73" w:rsidP="00524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iberation Serif">
    <w:altName w:val="Times New Roman"/>
    <w:charset w:val="00"/>
    <w:family w:val="auto"/>
    <w:pitch w:val="default"/>
  </w:font>
  <w:font w:name="Droid Sans Fallback">
    <w:altName w:val="Times New Roman"/>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4A73" w:rsidRDefault="003A4A73" w:rsidP="00524926">
      <w:pPr>
        <w:spacing w:after="0" w:line="240" w:lineRule="auto"/>
      </w:pPr>
      <w:r>
        <w:separator/>
      </w:r>
    </w:p>
  </w:footnote>
  <w:footnote w:type="continuationSeparator" w:id="0">
    <w:p w:rsidR="003A4A73" w:rsidRDefault="003A4A73" w:rsidP="00524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05B0"/>
    <w:multiLevelType w:val="hybridMultilevel"/>
    <w:tmpl w:val="C8E4834A"/>
    <w:lvl w:ilvl="0" w:tplc="40090001">
      <w:start w:val="1"/>
      <w:numFmt w:val="bullet"/>
      <w:lvlText w:val=""/>
      <w:lvlJc w:val="left"/>
      <w:pPr>
        <w:ind w:left="2388" w:hanging="360"/>
      </w:pPr>
      <w:rPr>
        <w:rFonts w:ascii="Symbol" w:hAnsi="Symbol" w:hint="default"/>
      </w:rPr>
    </w:lvl>
    <w:lvl w:ilvl="1" w:tplc="40090003" w:tentative="1">
      <w:start w:val="1"/>
      <w:numFmt w:val="bullet"/>
      <w:lvlText w:val="o"/>
      <w:lvlJc w:val="left"/>
      <w:pPr>
        <w:ind w:left="3108" w:hanging="360"/>
      </w:pPr>
      <w:rPr>
        <w:rFonts w:ascii="Courier New" w:hAnsi="Courier New" w:cs="Courier New" w:hint="default"/>
      </w:rPr>
    </w:lvl>
    <w:lvl w:ilvl="2" w:tplc="40090005" w:tentative="1">
      <w:start w:val="1"/>
      <w:numFmt w:val="bullet"/>
      <w:lvlText w:val=""/>
      <w:lvlJc w:val="left"/>
      <w:pPr>
        <w:ind w:left="3828" w:hanging="360"/>
      </w:pPr>
      <w:rPr>
        <w:rFonts w:ascii="Wingdings" w:hAnsi="Wingdings" w:hint="default"/>
      </w:rPr>
    </w:lvl>
    <w:lvl w:ilvl="3" w:tplc="40090001" w:tentative="1">
      <w:start w:val="1"/>
      <w:numFmt w:val="bullet"/>
      <w:lvlText w:val=""/>
      <w:lvlJc w:val="left"/>
      <w:pPr>
        <w:ind w:left="4548" w:hanging="360"/>
      </w:pPr>
      <w:rPr>
        <w:rFonts w:ascii="Symbol" w:hAnsi="Symbol" w:hint="default"/>
      </w:rPr>
    </w:lvl>
    <w:lvl w:ilvl="4" w:tplc="40090003" w:tentative="1">
      <w:start w:val="1"/>
      <w:numFmt w:val="bullet"/>
      <w:lvlText w:val="o"/>
      <w:lvlJc w:val="left"/>
      <w:pPr>
        <w:ind w:left="5268" w:hanging="360"/>
      </w:pPr>
      <w:rPr>
        <w:rFonts w:ascii="Courier New" w:hAnsi="Courier New" w:cs="Courier New" w:hint="default"/>
      </w:rPr>
    </w:lvl>
    <w:lvl w:ilvl="5" w:tplc="40090005" w:tentative="1">
      <w:start w:val="1"/>
      <w:numFmt w:val="bullet"/>
      <w:lvlText w:val=""/>
      <w:lvlJc w:val="left"/>
      <w:pPr>
        <w:ind w:left="5988" w:hanging="360"/>
      </w:pPr>
      <w:rPr>
        <w:rFonts w:ascii="Wingdings" w:hAnsi="Wingdings" w:hint="default"/>
      </w:rPr>
    </w:lvl>
    <w:lvl w:ilvl="6" w:tplc="40090001" w:tentative="1">
      <w:start w:val="1"/>
      <w:numFmt w:val="bullet"/>
      <w:lvlText w:val=""/>
      <w:lvlJc w:val="left"/>
      <w:pPr>
        <w:ind w:left="6708" w:hanging="360"/>
      </w:pPr>
      <w:rPr>
        <w:rFonts w:ascii="Symbol" w:hAnsi="Symbol" w:hint="default"/>
      </w:rPr>
    </w:lvl>
    <w:lvl w:ilvl="7" w:tplc="40090003" w:tentative="1">
      <w:start w:val="1"/>
      <w:numFmt w:val="bullet"/>
      <w:lvlText w:val="o"/>
      <w:lvlJc w:val="left"/>
      <w:pPr>
        <w:ind w:left="7428" w:hanging="360"/>
      </w:pPr>
      <w:rPr>
        <w:rFonts w:ascii="Courier New" w:hAnsi="Courier New" w:cs="Courier New" w:hint="default"/>
      </w:rPr>
    </w:lvl>
    <w:lvl w:ilvl="8" w:tplc="40090005" w:tentative="1">
      <w:start w:val="1"/>
      <w:numFmt w:val="bullet"/>
      <w:lvlText w:val=""/>
      <w:lvlJc w:val="left"/>
      <w:pPr>
        <w:ind w:left="8148" w:hanging="360"/>
      </w:pPr>
      <w:rPr>
        <w:rFonts w:ascii="Wingdings" w:hAnsi="Wingdings" w:hint="default"/>
      </w:rPr>
    </w:lvl>
  </w:abstractNum>
  <w:abstractNum w:abstractNumId="1" w15:restartNumberingAfterBreak="0">
    <w:nsid w:val="01B234E0"/>
    <w:multiLevelType w:val="hybridMultilevel"/>
    <w:tmpl w:val="495E22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A7E8A"/>
    <w:multiLevelType w:val="hybridMultilevel"/>
    <w:tmpl w:val="8DF09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F09F3"/>
    <w:multiLevelType w:val="hybridMultilevel"/>
    <w:tmpl w:val="C966D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91418"/>
    <w:multiLevelType w:val="hybridMultilevel"/>
    <w:tmpl w:val="1994A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00AFE"/>
    <w:multiLevelType w:val="hybridMultilevel"/>
    <w:tmpl w:val="A93AA0AE"/>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6" w15:restartNumberingAfterBreak="0">
    <w:nsid w:val="13B52B8A"/>
    <w:multiLevelType w:val="hybridMultilevel"/>
    <w:tmpl w:val="30D49646"/>
    <w:lvl w:ilvl="0" w:tplc="9856BCE6">
      <w:start w:val="1"/>
      <w:numFmt w:val="bullet"/>
      <w:lvlText w:val=""/>
      <w:lvlJc w:val="left"/>
      <w:pPr>
        <w:ind w:left="1080" w:hanging="360"/>
      </w:pPr>
      <w:rPr>
        <w:rFonts w:ascii="Wingdings" w:hAnsi="Wingdings"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A872B4"/>
    <w:multiLevelType w:val="hybridMultilevel"/>
    <w:tmpl w:val="6C72B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B0923"/>
    <w:multiLevelType w:val="hybridMultilevel"/>
    <w:tmpl w:val="5350A614"/>
    <w:lvl w:ilvl="0" w:tplc="04090001">
      <w:start w:val="1"/>
      <w:numFmt w:val="bullet"/>
      <w:lvlText w:val=""/>
      <w:lvlJc w:val="left"/>
      <w:pPr>
        <w:ind w:left="2865" w:hanging="360"/>
      </w:pPr>
      <w:rPr>
        <w:rFonts w:ascii="Symbol" w:hAnsi="Symbol" w:hint="default"/>
      </w:rPr>
    </w:lvl>
    <w:lvl w:ilvl="1" w:tplc="04090003" w:tentative="1">
      <w:start w:val="1"/>
      <w:numFmt w:val="bullet"/>
      <w:lvlText w:val="o"/>
      <w:lvlJc w:val="left"/>
      <w:pPr>
        <w:ind w:left="3585" w:hanging="360"/>
      </w:pPr>
      <w:rPr>
        <w:rFonts w:ascii="Courier New" w:hAnsi="Courier New" w:cs="Courier New" w:hint="default"/>
      </w:rPr>
    </w:lvl>
    <w:lvl w:ilvl="2" w:tplc="04090005" w:tentative="1">
      <w:start w:val="1"/>
      <w:numFmt w:val="bullet"/>
      <w:lvlText w:val=""/>
      <w:lvlJc w:val="left"/>
      <w:pPr>
        <w:ind w:left="4305" w:hanging="360"/>
      </w:pPr>
      <w:rPr>
        <w:rFonts w:ascii="Wingdings" w:hAnsi="Wingdings" w:hint="default"/>
      </w:rPr>
    </w:lvl>
    <w:lvl w:ilvl="3" w:tplc="04090001" w:tentative="1">
      <w:start w:val="1"/>
      <w:numFmt w:val="bullet"/>
      <w:lvlText w:val=""/>
      <w:lvlJc w:val="left"/>
      <w:pPr>
        <w:ind w:left="5025" w:hanging="360"/>
      </w:pPr>
      <w:rPr>
        <w:rFonts w:ascii="Symbol" w:hAnsi="Symbol" w:hint="default"/>
      </w:rPr>
    </w:lvl>
    <w:lvl w:ilvl="4" w:tplc="04090003" w:tentative="1">
      <w:start w:val="1"/>
      <w:numFmt w:val="bullet"/>
      <w:lvlText w:val="o"/>
      <w:lvlJc w:val="left"/>
      <w:pPr>
        <w:ind w:left="5745" w:hanging="360"/>
      </w:pPr>
      <w:rPr>
        <w:rFonts w:ascii="Courier New" w:hAnsi="Courier New" w:cs="Courier New" w:hint="default"/>
      </w:rPr>
    </w:lvl>
    <w:lvl w:ilvl="5" w:tplc="04090005" w:tentative="1">
      <w:start w:val="1"/>
      <w:numFmt w:val="bullet"/>
      <w:lvlText w:val=""/>
      <w:lvlJc w:val="left"/>
      <w:pPr>
        <w:ind w:left="6465" w:hanging="360"/>
      </w:pPr>
      <w:rPr>
        <w:rFonts w:ascii="Wingdings" w:hAnsi="Wingdings" w:hint="default"/>
      </w:rPr>
    </w:lvl>
    <w:lvl w:ilvl="6" w:tplc="04090001" w:tentative="1">
      <w:start w:val="1"/>
      <w:numFmt w:val="bullet"/>
      <w:lvlText w:val=""/>
      <w:lvlJc w:val="left"/>
      <w:pPr>
        <w:ind w:left="7185" w:hanging="360"/>
      </w:pPr>
      <w:rPr>
        <w:rFonts w:ascii="Symbol" w:hAnsi="Symbol" w:hint="default"/>
      </w:rPr>
    </w:lvl>
    <w:lvl w:ilvl="7" w:tplc="04090003" w:tentative="1">
      <w:start w:val="1"/>
      <w:numFmt w:val="bullet"/>
      <w:lvlText w:val="o"/>
      <w:lvlJc w:val="left"/>
      <w:pPr>
        <w:ind w:left="7905" w:hanging="360"/>
      </w:pPr>
      <w:rPr>
        <w:rFonts w:ascii="Courier New" w:hAnsi="Courier New" w:cs="Courier New" w:hint="default"/>
      </w:rPr>
    </w:lvl>
    <w:lvl w:ilvl="8" w:tplc="04090005" w:tentative="1">
      <w:start w:val="1"/>
      <w:numFmt w:val="bullet"/>
      <w:lvlText w:val=""/>
      <w:lvlJc w:val="left"/>
      <w:pPr>
        <w:ind w:left="8625" w:hanging="360"/>
      </w:pPr>
      <w:rPr>
        <w:rFonts w:ascii="Wingdings" w:hAnsi="Wingdings" w:hint="default"/>
      </w:rPr>
    </w:lvl>
  </w:abstractNum>
  <w:abstractNum w:abstractNumId="9" w15:restartNumberingAfterBreak="0">
    <w:nsid w:val="223333DE"/>
    <w:multiLevelType w:val="hybridMultilevel"/>
    <w:tmpl w:val="6188060E"/>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28B90415"/>
    <w:multiLevelType w:val="hybridMultilevel"/>
    <w:tmpl w:val="A454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43E8D"/>
    <w:multiLevelType w:val="hybridMultilevel"/>
    <w:tmpl w:val="E87099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FD05FFF"/>
    <w:multiLevelType w:val="hybridMultilevel"/>
    <w:tmpl w:val="0E38C680"/>
    <w:lvl w:ilvl="0" w:tplc="0409001B">
      <w:start w:val="1"/>
      <w:numFmt w:val="lowerRoman"/>
      <w:lvlText w:val="%1."/>
      <w:lvlJc w:val="righ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3" w15:restartNumberingAfterBreak="0">
    <w:nsid w:val="431D7679"/>
    <w:multiLevelType w:val="hybridMultilevel"/>
    <w:tmpl w:val="383A5102"/>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44122855"/>
    <w:multiLevelType w:val="hybridMultilevel"/>
    <w:tmpl w:val="161450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A985BE5"/>
    <w:multiLevelType w:val="hybridMultilevel"/>
    <w:tmpl w:val="4238D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3AB0AC5"/>
    <w:multiLevelType w:val="hybridMultilevel"/>
    <w:tmpl w:val="74BEF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F17867"/>
    <w:multiLevelType w:val="hybridMultilevel"/>
    <w:tmpl w:val="42BC9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B532A9"/>
    <w:multiLevelType w:val="hybridMultilevel"/>
    <w:tmpl w:val="68388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7629DD"/>
    <w:multiLevelType w:val="hybridMultilevel"/>
    <w:tmpl w:val="A24E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23877"/>
    <w:multiLevelType w:val="hybridMultilevel"/>
    <w:tmpl w:val="88E66D02"/>
    <w:lvl w:ilvl="0" w:tplc="26EC9E68">
      <w:start w:val="1"/>
      <w:numFmt w:val="decimal"/>
      <w:lvlText w:val="%1"/>
      <w:lvlJc w:val="left"/>
      <w:pPr>
        <w:ind w:left="1800" w:hanging="1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47EE4"/>
    <w:multiLevelType w:val="hybridMultilevel"/>
    <w:tmpl w:val="AD94B3D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6E9B1286"/>
    <w:multiLevelType w:val="multilevel"/>
    <w:tmpl w:val="828E14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72207738"/>
    <w:multiLevelType w:val="hybridMultilevel"/>
    <w:tmpl w:val="6D0855A4"/>
    <w:lvl w:ilvl="0" w:tplc="45949B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163E3"/>
    <w:multiLevelType w:val="hybridMultilevel"/>
    <w:tmpl w:val="8BEA2566"/>
    <w:lvl w:ilvl="0" w:tplc="40090001">
      <w:start w:val="1"/>
      <w:numFmt w:val="bullet"/>
      <w:lvlText w:val=""/>
      <w:lvlJc w:val="left"/>
      <w:pPr>
        <w:ind w:left="2400" w:hanging="360"/>
      </w:pPr>
      <w:rPr>
        <w:rFonts w:ascii="Symbol" w:hAnsi="Symbol"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25" w15:restartNumberingAfterBreak="0">
    <w:nsid w:val="797D05A1"/>
    <w:multiLevelType w:val="hybridMultilevel"/>
    <w:tmpl w:val="57F27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C76D22"/>
    <w:multiLevelType w:val="hybridMultilevel"/>
    <w:tmpl w:val="109CA3A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22"/>
  </w:num>
  <w:num w:numId="2">
    <w:abstractNumId w:val="26"/>
  </w:num>
  <w:num w:numId="3">
    <w:abstractNumId w:val="21"/>
  </w:num>
  <w:num w:numId="4">
    <w:abstractNumId w:val="19"/>
  </w:num>
  <w:num w:numId="5">
    <w:abstractNumId w:val="10"/>
  </w:num>
  <w:num w:numId="6">
    <w:abstractNumId w:val="6"/>
  </w:num>
  <w:num w:numId="7">
    <w:abstractNumId w:val="1"/>
  </w:num>
  <w:num w:numId="8">
    <w:abstractNumId w:val="24"/>
  </w:num>
  <w:num w:numId="9">
    <w:abstractNumId w:val="5"/>
  </w:num>
  <w:num w:numId="10">
    <w:abstractNumId w:val="13"/>
  </w:num>
  <w:num w:numId="11">
    <w:abstractNumId w:val="0"/>
  </w:num>
  <w:num w:numId="12">
    <w:abstractNumId w:val="9"/>
  </w:num>
  <w:num w:numId="13">
    <w:abstractNumId w:val="8"/>
  </w:num>
  <w:num w:numId="14">
    <w:abstractNumId w:val="17"/>
  </w:num>
  <w:num w:numId="15">
    <w:abstractNumId w:val="18"/>
  </w:num>
  <w:num w:numId="16">
    <w:abstractNumId w:val="25"/>
  </w:num>
  <w:num w:numId="17">
    <w:abstractNumId w:val="16"/>
  </w:num>
  <w:num w:numId="18">
    <w:abstractNumId w:val="20"/>
  </w:num>
  <w:num w:numId="19">
    <w:abstractNumId w:val="11"/>
  </w:num>
  <w:num w:numId="20">
    <w:abstractNumId w:val="14"/>
  </w:num>
  <w:num w:numId="21">
    <w:abstractNumId w:val="2"/>
  </w:num>
  <w:num w:numId="22">
    <w:abstractNumId w:val="3"/>
  </w:num>
  <w:num w:numId="23">
    <w:abstractNumId w:val="23"/>
  </w:num>
  <w:num w:numId="24">
    <w:abstractNumId w:val="4"/>
  </w:num>
  <w:num w:numId="25">
    <w:abstractNumId w:val="7"/>
  </w:num>
  <w:num w:numId="26">
    <w:abstractNumId w:val="12"/>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5592"/>
    <w:rsid w:val="000D2E49"/>
    <w:rsid w:val="000D5FEB"/>
    <w:rsid w:val="00107E39"/>
    <w:rsid w:val="00186267"/>
    <w:rsid w:val="001A691C"/>
    <w:rsid w:val="001A6A83"/>
    <w:rsid w:val="00227C82"/>
    <w:rsid w:val="0024664B"/>
    <w:rsid w:val="002513C9"/>
    <w:rsid w:val="00286BD2"/>
    <w:rsid w:val="00293650"/>
    <w:rsid w:val="002A53EE"/>
    <w:rsid w:val="002C4CF8"/>
    <w:rsid w:val="003413AF"/>
    <w:rsid w:val="00372D51"/>
    <w:rsid w:val="003A4A73"/>
    <w:rsid w:val="003C5C3C"/>
    <w:rsid w:val="00413514"/>
    <w:rsid w:val="00455CE4"/>
    <w:rsid w:val="004A100C"/>
    <w:rsid w:val="004A402E"/>
    <w:rsid w:val="004B4623"/>
    <w:rsid w:val="00524926"/>
    <w:rsid w:val="0053461D"/>
    <w:rsid w:val="00537E0E"/>
    <w:rsid w:val="005E6DB2"/>
    <w:rsid w:val="006319C5"/>
    <w:rsid w:val="00663158"/>
    <w:rsid w:val="00752819"/>
    <w:rsid w:val="00765592"/>
    <w:rsid w:val="0079391E"/>
    <w:rsid w:val="007C0BE6"/>
    <w:rsid w:val="00827DF7"/>
    <w:rsid w:val="00873067"/>
    <w:rsid w:val="008E4DBA"/>
    <w:rsid w:val="009003AD"/>
    <w:rsid w:val="00933319"/>
    <w:rsid w:val="00934220"/>
    <w:rsid w:val="00980AA6"/>
    <w:rsid w:val="009D19E9"/>
    <w:rsid w:val="009E2814"/>
    <w:rsid w:val="00A168F0"/>
    <w:rsid w:val="00A27B0A"/>
    <w:rsid w:val="00A37324"/>
    <w:rsid w:val="00A4576E"/>
    <w:rsid w:val="00A76B19"/>
    <w:rsid w:val="00A811EA"/>
    <w:rsid w:val="00A9319A"/>
    <w:rsid w:val="00AD4A73"/>
    <w:rsid w:val="00B3353E"/>
    <w:rsid w:val="00B41D6E"/>
    <w:rsid w:val="00B64742"/>
    <w:rsid w:val="00B97A3A"/>
    <w:rsid w:val="00BD3DFC"/>
    <w:rsid w:val="00BD4CF5"/>
    <w:rsid w:val="00C33052"/>
    <w:rsid w:val="00C85453"/>
    <w:rsid w:val="00C93C0E"/>
    <w:rsid w:val="00CC0015"/>
    <w:rsid w:val="00CF5276"/>
    <w:rsid w:val="00D353B9"/>
    <w:rsid w:val="00D57F11"/>
    <w:rsid w:val="00DD42D1"/>
    <w:rsid w:val="00DF5B88"/>
    <w:rsid w:val="00DF7743"/>
    <w:rsid w:val="00E3157B"/>
    <w:rsid w:val="00E83113"/>
    <w:rsid w:val="00EC5512"/>
    <w:rsid w:val="00EC70BB"/>
    <w:rsid w:val="00EE0284"/>
    <w:rsid w:val="00EE3F97"/>
    <w:rsid w:val="00F0209B"/>
    <w:rsid w:val="00F12CEE"/>
    <w:rsid w:val="00F84FA5"/>
    <w:rsid w:val="00FB1550"/>
    <w:rsid w:val="00FB5DEC"/>
    <w:rsid w:val="00FD68F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_x0000_s1131"/>
        <o:r id="V:Rule3" type="connector" idref="#_x0000_s1134"/>
        <o:r id="V:Rule4" type="connector" idref="#_x0000_s1139"/>
        <o:r id="V:Rule5" type="connector" idref="#_x0000_s1137"/>
        <o:r id="V:Rule6" type="connector" idref="#_x0000_s1138"/>
        <o:r id="V:Rule7" type="connector" idref="#_x0000_s1119"/>
        <o:r id="V:Rule8" type="connector" idref="#_x0000_s1114"/>
        <o:r id="V:Rule9" type="connector" idref="#_x0000_s1121"/>
        <o:r id="V:Rule10" type="connector" idref="#_x0000_s1151"/>
        <o:r id="V:Rule11" type="connector" idref="#_x0000_s1156"/>
        <o:r id="V:Rule12" type="connector" idref="#_x0000_s1144"/>
        <o:r id="V:Rule13" type="connector" idref="#_x0000_s1112"/>
        <o:r id="V:Rule14" type="connector" idref="#_x0000_s1143"/>
        <o:r id="V:Rule15" type="connector" idref="#_x0000_s1146"/>
        <o:r id="V:Rule16" type="connector" idref="#_x0000_s1150"/>
        <o:r id="V:Rule17" type="connector" idref="#_x0000_s1142"/>
        <o:r id="V:Rule18" type="connector" idref="#_x0000_s1145"/>
        <o:r id="V:Rule19" type="connector" idref="#_x0000_s1113"/>
        <o:r id="V:Rule20" type="connector" idref="#_x0000_s1132"/>
        <o:r id="V:Rule21" type="connector" idref="#_x0000_s1125"/>
        <o:r id="V:Rule22" type="connector" idref="#_x0000_s1115"/>
        <o:r id="V:Rule23" type="connector" idref="#_x0000_s1118"/>
        <o:r id="V:Rule24" type="connector" idref="#_x0000_s1140"/>
        <o:r id="V:Rule25" type="connector" idref="#_x0000_s1136"/>
        <o:r id="V:Rule26" type="connector" idref="#_x0000_s1111"/>
        <o:r id="V:Rule27" type="connector" idref="#_x0000_s1133"/>
      </o:rules>
    </o:shapelayout>
  </w:shapeDefaults>
  <w:decimalSymbol w:val="."/>
  <w:listSeparator w:val=","/>
  <w14:docId w14:val="7E1D3F2D"/>
  <w15:docId w15:val="{B5F4D54D-C3B1-4BDF-80D3-478215CBD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592"/>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65592"/>
    <w:pPr>
      <w:spacing w:after="0" w:line="360" w:lineRule="auto"/>
      <w:jc w:val="center"/>
    </w:pPr>
    <w:rPr>
      <w:rFonts w:ascii="Book Antiqua" w:eastAsia="Times New Roman" w:hAnsi="Book Antiqua"/>
      <w:spacing w:val="20"/>
      <w:sz w:val="32"/>
      <w:szCs w:val="24"/>
    </w:rPr>
  </w:style>
  <w:style w:type="character" w:customStyle="1" w:styleId="TitleChar">
    <w:name w:val="Title Char"/>
    <w:basedOn w:val="DefaultParagraphFont"/>
    <w:link w:val="Title"/>
    <w:rsid w:val="00765592"/>
    <w:rPr>
      <w:rFonts w:ascii="Book Antiqua" w:eastAsia="Times New Roman" w:hAnsi="Book Antiqua" w:cs="Times New Roman"/>
      <w:spacing w:val="20"/>
      <w:sz w:val="32"/>
      <w:szCs w:val="24"/>
    </w:rPr>
  </w:style>
  <w:style w:type="paragraph" w:customStyle="1" w:styleId="Standard">
    <w:name w:val="Standard"/>
    <w:rsid w:val="0076559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styleId="ListParagraph">
    <w:name w:val="List Paragraph"/>
    <w:basedOn w:val="Normal"/>
    <w:uiPriority w:val="34"/>
    <w:qFormat/>
    <w:rsid w:val="00413514"/>
    <w:pPr>
      <w:spacing w:after="160" w:line="259" w:lineRule="auto"/>
      <w:ind w:left="720"/>
      <w:contextualSpacing/>
    </w:pPr>
    <w:rPr>
      <w:rFonts w:asciiTheme="minorHAnsi" w:eastAsiaTheme="minorHAnsi" w:hAnsiTheme="minorHAnsi" w:cstheme="minorBidi"/>
      <w:lang w:val="en-IN"/>
    </w:rPr>
  </w:style>
  <w:style w:type="paragraph" w:styleId="BalloonText">
    <w:name w:val="Balloon Text"/>
    <w:basedOn w:val="Normal"/>
    <w:link w:val="BalloonTextChar"/>
    <w:uiPriority w:val="99"/>
    <w:semiHidden/>
    <w:unhideWhenUsed/>
    <w:rsid w:val="00413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514"/>
    <w:rPr>
      <w:rFonts w:ascii="Tahoma" w:eastAsia="Calibri" w:hAnsi="Tahoma" w:cs="Tahoma"/>
      <w:sz w:val="16"/>
      <w:szCs w:val="16"/>
    </w:rPr>
  </w:style>
  <w:style w:type="character" w:styleId="Hyperlink">
    <w:name w:val="Hyperlink"/>
    <w:basedOn w:val="DefaultParagraphFont"/>
    <w:uiPriority w:val="99"/>
    <w:unhideWhenUsed/>
    <w:rsid w:val="00413514"/>
    <w:rPr>
      <w:color w:val="0000FF" w:themeColor="hyperlink"/>
      <w:u w:val="single"/>
    </w:rPr>
  </w:style>
  <w:style w:type="table" w:styleId="TableGrid">
    <w:name w:val="Table Grid"/>
    <w:basedOn w:val="TableNormal"/>
    <w:uiPriority w:val="59"/>
    <w:rsid w:val="00A27B0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
    <w:name w:val="Plain Table 11"/>
    <w:basedOn w:val="TableNormal"/>
    <w:uiPriority w:val="41"/>
    <w:rsid w:val="00FB5D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FB5D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524926"/>
    <w:pPr>
      <w:spacing w:after="0" w:line="240" w:lineRule="auto"/>
    </w:pPr>
    <w:rPr>
      <w:lang w:val="en-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524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926"/>
    <w:rPr>
      <w:rFonts w:ascii="Calibri" w:eastAsia="Calibri" w:hAnsi="Calibri" w:cs="Times New Roman"/>
    </w:rPr>
  </w:style>
  <w:style w:type="paragraph" w:styleId="Footer">
    <w:name w:val="footer"/>
    <w:basedOn w:val="Normal"/>
    <w:link w:val="FooterChar"/>
    <w:uiPriority w:val="99"/>
    <w:unhideWhenUsed/>
    <w:rsid w:val="00524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926"/>
    <w:rPr>
      <w:rFonts w:ascii="Calibri" w:eastAsia="Calibri" w:hAnsi="Calibri" w:cs="Times New Roman"/>
    </w:rPr>
  </w:style>
  <w:style w:type="paragraph" w:styleId="IntenseQuote">
    <w:name w:val="Intense Quote"/>
    <w:basedOn w:val="Normal"/>
    <w:next w:val="Normal"/>
    <w:link w:val="IntenseQuoteChar"/>
    <w:uiPriority w:val="30"/>
    <w:qFormat/>
    <w:rsid w:val="0052492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24926"/>
    <w:rPr>
      <w:rFonts w:ascii="Calibri" w:eastAsia="Calibri" w:hAnsi="Calibri" w:cs="Times New Roman"/>
      <w:i/>
      <w:iCs/>
      <w:color w:val="4F81BD" w:themeColor="accent1"/>
    </w:rPr>
  </w:style>
  <w:style w:type="paragraph" w:customStyle="1" w:styleId="Normal1">
    <w:name w:val="Normal1"/>
    <w:rsid w:val="00C85453"/>
    <w:rPr>
      <w:rFonts w:ascii="Calibri" w:eastAsia="Calibri" w:hAnsi="Calibri" w:cs="Calibr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814471">
      <w:bodyDiv w:val="1"/>
      <w:marLeft w:val="0"/>
      <w:marRight w:val="0"/>
      <w:marTop w:val="0"/>
      <w:marBottom w:val="0"/>
      <w:divBdr>
        <w:top w:val="none" w:sz="0" w:space="0" w:color="auto"/>
        <w:left w:val="none" w:sz="0" w:space="0" w:color="auto"/>
        <w:bottom w:val="none" w:sz="0" w:space="0" w:color="auto"/>
        <w:right w:val="none" w:sz="0" w:space="0" w:color="auto"/>
      </w:divBdr>
    </w:div>
    <w:div w:id="928277089">
      <w:bodyDiv w:val="1"/>
      <w:marLeft w:val="0"/>
      <w:marRight w:val="0"/>
      <w:marTop w:val="0"/>
      <w:marBottom w:val="0"/>
      <w:divBdr>
        <w:top w:val="none" w:sz="0" w:space="0" w:color="auto"/>
        <w:left w:val="none" w:sz="0" w:space="0" w:color="auto"/>
        <w:bottom w:val="none" w:sz="0" w:space="0" w:color="auto"/>
        <w:right w:val="none" w:sz="0" w:space="0" w:color="auto"/>
      </w:divBdr>
    </w:div>
    <w:div w:id="1042440984">
      <w:bodyDiv w:val="1"/>
      <w:marLeft w:val="0"/>
      <w:marRight w:val="0"/>
      <w:marTop w:val="0"/>
      <w:marBottom w:val="0"/>
      <w:divBdr>
        <w:top w:val="none" w:sz="0" w:space="0" w:color="auto"/>
        <w:left w:val="none" w:sz="0" w:space="0" w:color="auto"/>
        <w:bottom w:val="none" w:sz="0" w:space="0" w:color="auto"/>
        <w:right w:val="none" w:sz="0" w:space="0" w:color="auto"/>
      </w:divBdr>
    </w:div>
    <w:div w:id="210098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freeprojectz.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slideshare.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scribd.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academi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projecthelpline.in"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2FCE4-BF89-469F-9F69-8E72D7C3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191</Pages>
  <Words>54745</Words>
  <Characters>312053</Characters>
  <Application>Microsoft Office Word</Application>
  <DocSecurity>0</DocSecurity>
  <Lines>2600</Lines>
  <Paragraphs>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Sadiq Ansari</cp:lastModifiedBy>
  <cp:revision>8</cp:revision>
  <dcterms:created xsi:type="dcterms:W3CDTF">2019-11-14T05:30:00Z</dcterms:created>
  <dcterms:modified xsi:type="dcterms:W3CDTF">2019-12-07T06:30:00Z</dcterms:modified>
</cp:coreProperties>
</file>